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214B74">
          <w:pPr>
            <w:pStyle w:val="Sinespaciado"/>
            <w:rPr>
              <w:rFonts w:asciiTheme="majorHAnsi" w:eastAsiaTheme="majorEastAsia" w:hAnsiTheme="majorHAnsi" w:cstheme="majorBidi"/>
              <w:sz w:val="72"/>
              <w:szCs w:val="72"/>
            </w:rPr>
          </w:pPr>
          <w:r w:rsidRPr="00214B74">
            <w:rPr>
              <w:rFonts w:eastAsiaTheme="majorEastAsia" w:cstheme="majorBidi"/>
              <w:noProof/>
            </w:rPr>
            <w:pict>
              <v:rect id="_x0000_s1030" style="position:absolute;margin-left:0;margin-top:0;width:624.2pt;height:62.8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214B74">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214B74">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214B74">
            <w:rPr>
              <w:rFonts w:eastAsiaTheme="majorEastAsia" w:cstheme="majorBidi"/>
              <w:noProof/>
            </w:rPr>
            <w:pict>
              <v:rect id="_x0000_s1031" style="position:absolute;margin-left:0;margin-top:0;width:624.2pt;height:62.85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97036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Sistema VASPA</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rPr>
              <w:rFonts w:asciiTheme="majorHAnsi" w:hAnsiTheme="majorHAnsi"/>
            </w:rPr>
            <w:alias w:val="Compañía"/>
            <w:id w:val="3224807"/>
            <w:dataBinding w:prefixMappings="xmlns:ns0='http://schemas.openxmlformats.org/officeDocument/2006/extended-properties' " w:xpath="/ns0:Properties[1]/ns0:Company[1]" w:storeItemID="{6668398D-A668-4E3E-A5EB-62B293D839F1}"/>
            <w:text/>
          </w:sdtPr>
          <w:sdtContent>
            <w:p w:rsidR="00D06E99" w:rsidRDefault="00970362">
              <w:pPr>
                <w:pStyle w:val="Sinespaciado"/>
              </w:pPr>
              <w:r w:rsidRPr="00713231">
                <w:rPr>
                  <w:rFonts w:asciiTheme="majorHAnsi" w:hAnsiTheme="majorHAnsi"/>
                  <w:lang w:val="es-AR"/>
                </w:rPr>
                <w:t>VASPA Team</w:t>
              </w:r>
            </w:p>
          </w:sdtContent>
        </w:sdt>
        <w:sdt>
          <w:sdtPr>
            <w:rPr>
              <w:rFonts w:asciiTheme="majorHAnsi" w:hAnsiTheme="maj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351C49">
              <w:pPr>
                <w:pStyle w:val="Sinespaciado"/>
              </w:pPr>
              <w:r>
                <w:rPr>
                  <w:rFonts w:asciiTheme="majorHAnsi" w:hAnsiTheme="majorHAnsi"/>
                </w:rPr>
                <w:t xml:space="preserve">Fabricio González - </w:t>
              </w:r>
              <w:r w:rsidR="00970362" w:rsidRPr="00713231">
                <w:rPr>
                  <w:rFonts w:asciiTheme="majorHAnsi" w:hAnsiTheme="majorHAnsi"/>
                  <w:lang w:val="es-AR"/>
                </w:rPr>
                <w:t>Nicolás Sartini</w:t>
              </w:r>
            </w:p>
          </w:sdtContent>
        </w:sdt>
        <w:p w:rsidR="00D06E99" w:rsidRDefault="00D06E99"/>
        <w:p w:rsidR="00BC5404" w:rsidRDefault="006124BF" w:rsidP="00895821">
          <w:pPr>
            <w:pStyle w:val="PSI-Comentario"/>
          </w:pPr>
          <w:r>
            <w:rPr>
              <w:noProof/>
              <w:lang w:eastAsia="es-AR"/>
            </w:rPr>
            <w:drawing>
              <wp:anchor distT="0" distB="0" distL="114300" distR="114300" simplePos="0" relativeHeight="251667456" behindDoc="0" locked="0" layoutInCell="1" allowOverlap="1">
                <wp:simplePos x="0" y="0"/>
                <wp:positionH relativeFrom="margin">
                  <wp:posOffset>-217170</wp:posOffset>
                </wp:positionH>
                <wp:positionV relativeFrom="margin">
                  <wp:posOffset>6995160</wp:posOffset>
                </wp:positionV>
                <wp:extent cx="1200150" cy="1200150"/>
                <wp:effectExtent l="38100" t="0" r="266700" b="76200"/>
                <wp:wrapSquare wrapText="bothSides"/>
                <wp:docPr id="5"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AR"/>
            </w:rPr>
            <w:drawing>
              <wp:anchor distT="0" distB="0" distL="114300" distR="114300" simplePos="0" relativeHeight="251666432" behindDoc="0" locked="0" layoutInCell="1" allowOverlap="1">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rsidR="00BC5404" w:rsidRDefault="00214B74"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04124A" w:rsidRDefault="0004124A" w:rsidP="00895821">
                      <w:pPr>
                        <w:pStyle w:val="PSI-Comentario"/>
                      </w:pPr>
                      <w:r>
                        <w:t>Este manual pretende ser una guía que busca brindar soporte a los usuarios del Sistema VASPA.</w:t>
                      </w:r>
                    </w:p>
                    <w:p w:rsidR="0004124A" w:rsidRDefault="0004124A" w:rsidP="00895821">
                      <w:pPr>
                        <w:pStyle w:val="PSI-Comentario"/>
                      </w:pPr>
                      <w:r>
                        <w:t xml:space="preserve"> Más allá de su especificidad, los autores del manual intentan apelar a un lenguaje ameno y simple para llegar a la mayor cantidad posible de receptores, de manera que la interpretación por parte de los usuarios sea sencilla pero sin perder  algunos necesarios conceptos técnicos.</w:t>
                      </w:r>
                    </w:p>
                  </w:txbxContent>
                </v:textbox>
                <w10:wrap type="square" anchorx="margin" anchory="margin"/>
              </v:shape>
            </w:pict>
          </w:r>
        </w:p>
        <w:p w:rsidR="00BB2FF2" w:rsidRPr="005313D3" w:rsidRDefault="00214B74" w:rsidP="000C5596">
          <w:pPr>
            <w:pStyle w:val="PSI-Comentario"/>
          </w:pPr>
          <w:r>
            <w:rPr>
              <w:noProof/>
              <w:lang w:eastAsia="es-ES"/>
            </w:rPr>
            <w:pict>
              <v:rect id="_x0000_s1052" style="position:absolute;left:0;text-align:left;margin-left:315.7pt;margin-top:-76.25pt;width:195.35pt;height:844.9pt;z-index:-251629568;mso-position-horizontal-relative:margin;mso-position-vertical-relative:margin" fillcolor="#4bacc6" strokecolor="#31849b [2408]">
                <w10:wrap type="square" anchorx="margin" anchory="margin"/>
              </v:rect>
            </w:pict>
          </w:r>
        </w:p>
        <w:p w:rsidR="00397566" w:rsidRPr="008B3B0F" w:rsidRDefault="00397566" w:rsidP="00895821">
          <w:pPr>
            <w:pStyle w:val="PSI-Comentario"/>
          </w:pPr>
        </w:p>
        <w:p w:rsidR="00D06E99" w:rsidRDefault="00214B74"/>
      </w:sdtContent>
    </w:sdt>
    <w:p w:rsidR="00A13DBA" w:rsidRDefault="00BC5404" w:rsidP="00A13DBA">
      <w:pPr>
        <w:ind w:left="0" w:firstLine="0"/>
      </w:pPr>
      <w:r>
        <w:rPr>
          <w:noProof/>
          <w:lang w:val="es-AR" w:eastAsia="es-AR"/>
        </w:rPr>
        <w:drawing>
          <wp:anchor distT="0" distB="0" distL="114300" distR="114300" simplePos="0" relativeHeight="251682816" behindDoc="0" locked="0" layoutInCell="1" allowOverlap="1">
            <wp:simplePos x="0" y="0"/>
            <wp:positionH relativeFrom="margin">
              <wp:posOffset>4726940</wp:posOffset>
            </wp:positionH>
            <wp:positionV relativeFrom="margin">
              <wp:posOffset>7707630</wp:posOffset>
            </wp:positionV>
            <wp:extent cx="1200150" cy="1200150"/>
            <wp:effectExtent l="38100" t="0" r="266700" b="7620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630809" w:rsidRDefault="00214B74">
          <w:pPr>
            <w:pStyle w:val="TDC1"/>
            <w:rPr>
              <w:rFonts w:eastAsiaTheme="minorEastAsia"/>
              <w:b w:val="0"/>
              <w:bCs w:val="0"/>
              <w:noProof/>
              <w:sz w:val="22"/>
              <w:szCs w:val="22"/>
              <w:lang w:val="es-AR" w:eastAsia="es-AR"/>
            </w:rPr>
          </w:pPr>
          <w:r w:rsidRPr="00214B74">
            <w:fldChar w:fldCharType="begin"/>
          </w:r>
          <w:r w:rsidR="000F79DF">
            <w:instrText xml:space="preserve"> TOC \o "1-3" \h \z \u </w:instrText>
          </w:r>
          <w:r w:rsidRPr="00214B74">
            <w:fldChar w:fldCharType="separate"/>
          </w:r>
          <w:hyperlink w:anchor="_Toc42019833" w:history="1">
            <w:r w:rsidR="00630809" w:rsidRPr="00FD28AA">
              <w:rPr>
                <w:rStyle w:val="Hipervnculo"/>
                <w:noProof/>
              </w:rPr>
              <w:t>Introducción</w:t>
            </w:r>
            <w:r w:rsidR="00630809">
              <w:rPr>
                <w:noProof/>
                <w:webHidden/>
              </w:rPr>
              <w:tab/>
            </w:r>
            <w:r w:rsidR="00630809">
              <w:rPr>
                <w:noProof/>
                <w:webHidden/>
              </w:rPr>
              <w:fldChar w:fldCharType="begin"/>
            </w:r>
            <w:r w:rsidR="00630809">
              <w:rPr>
                <w:noProof/>
                <w:webHidden/>
              </w:rPr>
              <w:instrText xml:space="preserve"> PAGEREF _Toc42019833 \h </w:instrText>
            </w:r>
            <w:r w:rsidR="00630809">
              <w:rPr>
                <w:noProof/>
                <w:webHidden/>
              </w:rPr>
            </w:r>
            <w:r w:rsidR="00630809">
              <w:rPr>
                <w:noProof/>
                <w:webHidden/>
              </w:rPr>
              <w:fldChar w:fldCharType="separate"/>
            </w:r>
            <w:r w:rsidR="00630809">
              <w:rPr>
                <w:noProof/>
                <w:webHidden/>
              </w:rPr>
              <w:t>5</w:t>
            </w:r>
            <w:r w:rsidR="00630809">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34" w:history="1">
            <w:r w:rsidRPr="00FD28AA">
              <w:rPr>
                <w:rStyle w:val="Hipervnculo"/>
                <w:noProof/>
              </w:rPr>
              <w:t>Conceptos clave</w:t>
            </w:r>
            <w:r>
              <w:rPr>
                <w:noProof/>
                <w:webHidden/>
              </w:rPr>
              <w:tab/>
            </w:r>
            <w:r>
              <w:rPr>
                <w:noProof/>
                <w:webHidden/>
              </w:rPr>
              <w:fldChar w:fldCharType="begin"/>
            </w:r>
            <w:r>
              <w:rPr>
                <w:noProof/>
                <w:webHidden/>
              </w:rPr>
              <w:instrText xml:space="preserve"> PAGEREF _Toc42019834 \h </w:instrText>
            </w:r>
            <w:r>
              <w:rPr>
                <w:noProof/>
                <w:webHidden/>
              </w:rPr>
            </w:r>
            <w:r>
              <w:rPr>
                <w:noProof/>
                <w:webHidden/>
              </w:rPr>
              <w:fldChar w:fldCharType="separate"/>
            </w:r>
            <w:r>
              <w:rPr>
                <w:noProof/>
                <w:webHidden/>
              </w:rPr>
              <w:t>5</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35" w:history="1">
            <w:r w:rsidRPr="00FD28AA">
              <w:rPr>
                <w:rStyle w:val="Hipervnculo"/>
                <w:noProof/>
              </w:rPr>
              <w:t>Descripción</w:t>
            </w:r>
            <w:r>
              <w:rPr>
                <w:noProof/>
                <w:webHidden/>
              </w:rPr>
              <w:tab/>
            </w:r>
            <w:r>
              <w:rPr>
                <w:noProof/>
                <w:webHidden/>
              </w:rPr>
              <w:fldChar w:fldCharType="begin"/>
            </w:r>
            <w:r>
              <w:rPr>
                <w:noProof/>
                <w:webHidden/>
              </w:rPr>
              <w:instrText xml:space="preserve"> PAGEREF _Toc42019835 \h </w:instrText>
            </w:r>
            <w:r>
              <w:rPr>
                <w:noProof/>
                <w:webHidden/>
              </w:rPr>
            </w:r>
            <w:r>
              <w:rPr>
                <w:noProof/>
                <w:webHidden/>
              </w:rPr>
              <w:fldChar w:fldCharType="separate"/>
            </w:r>
            <w:r>
              <w:rPr>
                <w:noProof/>
                <w:webHidden/>
              </w:rPr>
              <w:t>5</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36" w:history="1">
            <w:r w:rsidRPr="00FD28AA">
              <w:rPr>
                <w:rStyle w:val="Hipervnculo"/>
                <w:noProof/>
              </w:rPr>
              <w:t>Contenido</w:t>
            </w:r>
            <w:r>
              <w:rPr>
                <w:noProof/>
                <w:webHidden/>
              </w:rPr>
              <w:tab/>
            </w:r>
            <w:r>
              <w:rPr>
                <w:noProof/>
                <w:webHidden/>
              </w:rPr>
              <w:fldChar w:fldCharType="begin"/>
            </w:r>
            <w:r>
              <w:rPr>
                <w:noProof/>
                <w:webHidden/>
              </w:rPr>
              <w:instrText xml:space="preserve"> PAGEREF _Toc42019836 \h </w:instrText>
            </w:r>
            <w:r>
              <w:rPr>
                <w:noProof/>
                <w:webHidden/>
              </w:rPr>
            </w:r>
            <w:r>
              <w:rPr>
                <w:noProof/>
                <w:webHidden/>
              </w:rPr>
              <w:fldChar w:fldCharType="separate"/>
            </w:r>
            <w:r>
              <w:rPr>
                <w:noProof/>
                <w:webHidden/>
              </w:rPr>
              <w:t>5</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37" w:history="1">
            <w:r w:rsidRPr="00FD28AA">
              <w:rPr>
                <w:rStyle w:val="Hipervnculo"/>
                <w:noProof/>
              </w:rPr>
              <w:t>Introducción al Sistema</w:t>
            </w:r>
            <w:r>
              <w:rPr>
                <w:noProof/>
                <w:webHidden/>
              </w:rPr>
              <w:tab/>
            </w:r>
            <w:r>
              <w:rPr>
                <w:noProof/>
                <w:webHidden/>
              </w:rPr>
              <w:fldChar w:fldCharType="begin"/>
            </w:r>
            <w:r>
              <w:rPr>
                <w:noProof/>
                <w:webHidden/>
              </w:rPr>
              <w:instrText xml:space="preserve"> PAGEREF _Toc42019837 \h </w:instrText>
            </w:r>
            <w:r>
              <w:rPr>
                <w:noProof/>
                <w:webHidden/>
              </w:rPr>
            </w:r>
            <w:r>
              <w:rPr>
                <w:noProof/>
                <w:webHidden/>
              </w:rPr>
              <w:fldChar w:fldCharType="separate"/>
            </w:r>
            <w:r>
              <w:rPr>
                <w:noProof/>
                <w:webHidden/>
              </w:rPr>
              <w:t>6</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38" w:history="1">
            <w:r w:rsidRPr="00FD28AA">
              <w:rPr>
                <w:rStyle w:val="Hipervnculo"/>
                <w:noProof/>
              </w:rPr>
              <w:t>Roles y Permisos</w:t>
            </w:r>
            <w:r>
              <w:rPr>
                <w:noProof/>
                <w:webHidden/>
              </w:rPr>
              <w:tab/>
            </w:r>
            <w:r>
              <w:rPr>
                <w:noProof/>
                <w:webHidden/>
              </w:rPr>
              <w:fldChar w:fldCharType="begin"/>
            </w:r>
            <w:r>
              <w:rPr>
                <w:noProof/>
                <w:webHidden/>
              </w:rPr>
              <w:instrText xml:space="preserve"> PAGEREF _Toc42019838 \h </w:instrText>
            </w:r>
            <w:r>
              <w:rPr>
                <w:noProof/>
                <w:webHidden/>
              </w:rPr>
            </w:r>
            <w:r>
              <w:rPr>
                <w:noProof/>
                <w:webHidden/>
              </w:rPr>
              <w:fldChar w:fldCharType="separate"/>
            </w:r>
            <w:r>
              <w:rPr>
                <w:noProof/>
                <w:webHidden/>
              </w:rPr>
              <w:t>6</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39" w:history="1">
            <w:r w:rsidRPr="00FD28AA">
              <w:rPr>
                <w:rStyle w:val="Hipervnculo"/>
                <w:noProof/>
              </w:rPr>
              <w:t>Ingreso al Sistema</w:t>
            </w:r>
            <w:r>
              <w:rPr>
                <w:noProof/>
                <w:webHidden/>
              </w:rPr>
              <w:tab/>
            </w:r>
            <w:r>
              <w:rPr>
                <w:noProof/>
                <w:webHidden/>
              </w:rPr>
              <w:fldChar w:fldCharType="begin"/>
            </w:r>
            <w:r>
              <w:rPr>
                <w:noProof/>
                <w:webHidden/>
              </w:rPr>
              <w:instrText xml:space="preserve"> PAGEREF _Toc42019839 \h </w:instrText>
            </w:r>
            <w:r>
              <w:rPr>
                <w:noProof/>
                <w:webHidden/>
              </w:rPr>
            </w:r>
            <w:r>
              <w:rPr>
                <w:noProof/>
                <w:webHidden/>
              </w:rPr>
              <w:fldChar w:fldCharType="separate"/>
            </w:r>
            <w:r>
              <w:rPr>
                <w:noProof/>
                <w:webHidden/>
              </w:rPr>
              <w:t>6</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40" w:history="1">
            <w:r w:rsidRPr="00FD28AA">
              <w:rPr>
                <w:rStyle w:val="Hipervnculo"/>
                <w:noProof/>
              </w:rPr>
              <w:t>Uso del Sistema [Invitado]</w:t>
            </w:r>
            <w:r>
              <w:rPr>
                <w:noProof/>
                <w:webHidden/>
              </w:rPr>
              <w:tab/>
            </w:r>
            <w:r>
              <w:rPr>
                <w:noProof/>
                <w:webHidden/>
              </w:rPr>
              <w:fldChar w:fldCharType="begin"/>
            </w:r>
            <w:r>
              <w:rPr>
                <w:noProof/>
                <w:webHidden/>
              </w:rPr>
              <w:instrText xml:space="preserve"> PAGEREF _Toc42019840 \h </w:instrText>
            </w:r>
            <w:r>
              <w:rPr>
                <w:noProof/>
                <w:webHidden/>
              </w:rPr>
            </w:r>
            <w:r>
              <w:rPr>
                <w:noProof/>
                <w:webHidden/>
              </w:rPr>
              <w:fldChar w:fldCharType="separate"/>
            </w:r>
            <w:r>
              <w:rPr>
                <w:noProof/>
                <w:webHidden/>
              </w:rPr>
              <w:t>9</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41" w:history="1">
            <w:r w:rsidRPr="00FD28AA">
              <w:rPr>
                <w:rStyle w:val="Hipervnculo"/>
                <w:noProof/>
              </w:rPr>
              <w:t>Visualizar Programas de Asignaturas</w:t>
            </w:r>
            <w:r>
              <w:rPr>
                <w:noProof/>
                <w:webHidden/>
              </w:rPr>
              <w:tab/>
            </w:r>
            <w:r>
              <w:rPr>
                <w:noProof/>
                <w:webHidden/>
              </w:rPr>
              <w:fldChar w:fldCharType="begin"/>
            </w:r>
            <w:r>
              <w:rPr>
                <w:noProof/>
                <w:webHidden/>
              </w:rPr>
              <w:instrText xml:space="preserve"> PAGEREF _Toc42019841 \h </w:instrText>
            </w:r>
            <w:r>
              <w:rPr>
                <w:noProof/>
                <w:webHidden/>
              </w:rPr>
            </w:r>
            <w:r>
              <w:rPr>
                <w:noProof/>
                <w:webHidden/>
              </w:rPr>
              <w:fldChar w:fldCharType="separate"/>
            </w:r>
            <w:r>
              <w:rPr>
                <w:noProof/>
                <w:webHidden/>
              </w:rPr>
              <w:t>9</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42" w:history="1">
            <w:r w:rsidRPr="00FD28AA">
              <w:rPr>
                <w:rStyle w:val="Hipervnculo"/>
                <w:noProof/>
              </w:rPr>
              <w:t>Visualizar Planes de Estudio</w:t>
            </w:r>
            <w:r>
              <w:rPr>
                <w:noProof/>
                <w:webHidden/>
              </w:rPr>
              <w:tab/>
            </w:r>
            <w:r>
              <w:rPr>
                <w:noProof/>
                <w:webHidden/>
              </w:rPr>
              <w:fldChar w:fldCharType="begin"/>
            </w:r>
            <w:r>
              <w:rPr>
                <w:noProof/>
                <w:webHidden/>
              </w:rPr>
              <w:instrText xml:space="preserve"> PAGEREF _Toc42019842 \h </w:instrText>
            </w:r>
            <w:r>
              <w:rPr>
                <w:noProof/>
                <w:webHidden/>
              </w:rPr>
            </w:r>
            <w:r>
              <w:rPr>
                <w:noProof/>
                <w:webHidden/>
              </w:rPr>
              <w:fldChar w:fldCharType="separate"/>
            </w:r>
            <w:r>
              <w:rPr>
                <w:noProof/>
                <w:webHidden/>
              </w:rPr>
              <w:t>13</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43" w:history="1">
            <w:r w:rsidRPr="00FD28AA">
              <w:rPr>
                <w:rStyle w:val="Hipervnculo"/>
                <w:noProof/>
              </w:rPr>
              <w:t>Uso del Sistema [Secretaría Académica]</w:t>
            </w:r>
            <w:r>
              <w:rPr>
                <w:noProof/>
                <w:webHidden/>
              </w:rPr>
              <w:tab/>
            </w:r>
            <w:r>
              <w:rPr>
                <w:noProof/>
                <w:webHidden/>
              </w:rPr>
              <w:fldChar w:fldCharType="begin"/>
            </w:r>
            <w:r>
              <w:rPr>
                <w:noProof/>
                <w:webHidden/>
              </w:rPr>
              <w:instrText xml:space="preserve"> PAGEREF _Toc42019843 \h </w:instrText>
            </w:r>
            <w:r>
              <w:rPr>
                <w:noProof/>
                <w:webHidden/>
              </w:rPr>
            </w:r>
            <w:r>
              <w:rPr>
                <w:noProof/>
                <w:webHidden/>
              </w:rPr>
              <w:fldChar w:fldCharType="separate"/>
            </w:r>
            <w:r>
              <w:rPr>
                <w:noProof/>
                <w:webHidden/>
              </w:rPr>
              <w:t>16</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44" w:history="1">
            <w:r w:rsidRPr="00FD28AA">
              <w:rPr>
                <w:rStyle w:val="Hipervnculo"/>
                <w:noProof/>
              </w:rPr>
              <w:t>Ver Vigencia de Programas</w:t>
            </w:r>
            <w:r>
              <w:rPr>
                <w:noProof/>
                <w:webHidden/>
              </w:rPr>
              <w:tab/>
            </w:r>
            <w:r>
              <w:rPr>
                <w:noProof/>
                <w:webHidden/>
              </w:rPr>
              <w:fldChar w:fldCharType="begin"/>
            </w:r>
            <w:r>
              <w:rPr>
                <w:noProof/>
                <w:webHidden/>
              </w:rPr>
              <w:instrText xml:space="preserve"> PAGEREF _Toc42019844 \h </w:instrText>
            </w:r>
            <w:r>
              <w:rPr>
                <w:noProof/>
                <w:webHidden/>
              </w:rPr>
            </w:r>
            <w:r>
              <w:rPr>
                <w:noProof/>
                <w:webHidden/>
              </w:rPr>
              <w:fldChar w:fldCharType="separate"/>
            </w:r>
            <w:r>
              <w:rPr>
                <w:noProof/>
                <w:webHidden/>
              </w:rPr>
              <w:t>18</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45" w:history="1">
            <w:r w:rsidRPr="00FD28AA">
              <w:rPr>
                <w:rStyle w:val="Hipervnculo"/>
                <w:noProof/>
              </w:rPr>
              <w:t>Administración de Usuarios</w:t>
            </w:r>
            <w:r>
              <w:rPr>
                <w:noProof/>
                <w:webHidden/>
              </w:rPr>
              <w:tab/>
            </w:r>
            <w:r>
              <w:rPr>
                <w:noProof/>
                <w:webHidden/>
              </w:rPr>
              <w:fldChar w:fldCharType="begin"/>
            </w:r>
            <w:r>
              <w:rPr>
                <w:noProof/>
                <w:webHidden/>
              </w:rPr>
              <w:instrText xml:space="preserve"> PAGEREF _Toc42019845 \h </w:instrText>
            </w:r>
            <w:r>
              <w:rPr>
                <w:noProof/>
                <w:webHidden/>
              </w:rPr>
            </w:r>
            <w:r>
              <w:rPr>
                <w:noProof/>
                <w:webHidden/>
              </w:rPr>
              <w:fldChar w:fldCharType="separate"/>
            </w:r>
            <w:r>
              <w:rPr>
                <w:noProof/>
                <w:webHidden/>
              </w:rPr>
              <w:t>18</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46" w:history="1">
            <w:r w:rsidRPr="00FD28AA">
              <w:rPr>
                <w:rStyle w:val="Hipervnculo"/>
                <w:noProof/>
              </w:rPr>
              <w:t>Alta de Usuario</w:t>
            </w:r>
            <w:r>
              <w:rPr>
                <w:noProof/>
                <w:webHidden/>
              </w:rPr>
              <w:tab/>
            </w:r>
            <w:r>
              <w:rPr>
                <w:noProof/>
                <w:webHidden/>
              </w:rPr>
              <w:fldChar w:fldCharType="begin"/>
            </w:r>
            <w:r>
              <w:rPr>
                <w:noProof/>
                <w:webHidden/>
              </w:rPr>
              <w:instrText xml:space="preserve"> PAGEREF _Toc42019846 \h </w:instrText>
            </w:r>
            <w:r>
              <w:rPr>
                <w:noProof/>
                <w:webHidden/>
              </w:rPr>
            </w:r>
            <w:r>
              <w:rPr>
                <w:noProof/>
                <w:webHidden/>
              </w:rPr>
              <w:fldChar w:fldCharType="separate"/>
            </w:r>
            <w:r>
              <w:rPr>
                <w:noProof/>
                <w:webHidden/>
              </w:rPr>
              <w:t>18</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47" w:history="1">
            <w:r w:rsidRPr="00FD28AA">
              <w:rPr>
                <w:rStyle w:val="Hipervnculo"/>
                <w:noProof/>
              </w:rPr>
              <w:t>Baja de Usuario</w:t>
            </w:r>
            <w:r>
              <w:rPr>
                <w:noProof/>
                <w:webHidden/>
              </w:rPr>
              <w:tab/>
            </w:r>
            <w:r>
              <w:rPr>
                <w:noProof/>
                <w:webHidden/>
              </w:rPr>
              <w:fldChar w:fldCharType="begin"/>
            </w:r>
            <w:r>
              <w:rPr>
                <w:noProof/>
                <w:webHidden/>
              </w:rPr>
              <w:instrText xml:space="preserve"> PAGEREF _Toc42019847 \h </w:instrText>
            </w:r>
            <w:r>
              <w:rPr>
                <w:noProof/>
                <w:webHidden/>
              </w:rPr>
            </w:r>
            <w:r>
              <w:rPr>
                <w:noProof/>
                <w:webHidden/>
              </w:rPr>
              <w:fldChar w:fldCharType="separate"/>
            </w:r>
            <w:r>
              <w:rPr>
                <w:noProof/>
                <w:webHidden/>
              </w:rPr>
              <w:t>19</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48" w:history="1">
            <w:r w:rsidRPr="00FD28AA">
              <w:rPr>
                <w:rStyle w:val="Hipervnculo"/>
                <w:noProof/>
              </w:rPr>
              <w:t>Modificar  Usuario</w:t>
            </w:r>
            <w:r>
              <w:rPr>
                <w:noProof/>
                <w:webHidden/>
              </w:rPr>
              <w:tab/>
            </w:r>
            <w:r>
              <w:rPr>
                <w:noProof/>
                <w:webHidden/>
              </w:rPr>
              <w:fldChar w:fldCharType="begin"/>
            </w:r>
            <w:r>
              <w:rPr>
                <w:noProof/>
                <w:webHidden/>
              </w:rPr>
              <w:instrText xml:space="preserve"> PAGEREF _Toc42019848 \h </w:instrText>
            </w:r>
            <w:r>
              <w:rPr>
                <w:noProof/>
                <w:webHidden/>
              </w:rPr>
            </w:r>
            <w:r>
              <w:rPr>
                <w:noProof/>
                <w:webHidden/>
              </w:rPr>
              <w:fldChar w:fldCharType="separate"/>
            </w:r>
            <w:r>
              <w:rPr>
                <w:noProof/>
                <w:webHidden/>
              </w:rPr>
              <w:t>20</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49" w:history="1">
            <w:r w:rsidRPr="00FD28AA">
              <w:rPr>
                <w:rStyle w:val="Hipervnculo"/>
                <w:noProof/>
              </w:rPr>
              <w:t>Ver Detalle</w:t>
            </w:r>
            <w:r>
              <w:rPr>
                <w:noProof/>
                <w:webHidden/>
              </w:rPr>
              <w:tab/>
            </w:r>
            <w:r>
              <w:rPr>
                <w:noProof/>
                <w:webHidden/>
              </w:rPr>
              <w:fldChar w:fldCharType="begin"/>
            </w:r>
            <w:r>
              <w:rPr>
                <w:noProof/>
                <w:webHidden/>
              </w:rPr>
              <w:instrText xml:space="preserve"> PAGEREF _Toc42019849 \h </w:instrText>
            </w:r>
            <w:r>
              <w:rPr>
                <w:noProof/>
                <w:webHidden/>
              </w:rPr>
            </w:r>
            <w:r>
              <w:rPr>
                <w:noProof/>
                <w:webHidden/>
              </w:rPr>
              <w:fldChar w:fldCharType="separate"/>
            </w:r>
            <w:r>
              <w:rPr>
                <w:noProof/>
                <w:webHidden/>
              </w:rPr>
              <w:t>21</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0" w:history="1">
            <w:r w:rsidRPr="00FD28AA">
              <w:rPr>
                <w:rStyle w:val="Hipervnculo"/>
                <w:noProof/>
              </w:rPr>
              <w:t>Programas Pendientes</w:t>
            </w:r>
            <w:r>
              <w:rPr>
                <w:noProof/>
                <w:webHidden/>
              </w:rPr>
              <w:tab/>
            </w:r>
            <w:r>
              <w:rPr>
                <w:noProof/>
                <w:webHidden/>
              </w:rPr>
              <w:fldChar w:fldCharType="begin"/>
            </w:r>
            <w:r>
              <w:rPr>
                <w:noProof/>
                <w:webHidden/>
              </w:rPr>
              <w:instrText xml:space="preserve"> PAGEREF _Toc42019850 \h </w:instrText>
            </w:r>
            <w:r>
              <w:rPr>
                <w:noProof/>
                <w:webHidden/>
              </w:rPr>
            </w:r>
            <w:r>
              <w:rPr>
                <w:noProof/>
                <w:webHidden/>
              </w:rPr>
              <w:fldChar w:fldCharType="separate"/>
            </w:r>
            <w:r>
              <w:rPr>
                <w:noProof/>
                <w:webHidden/>
              </w:rPr>
              <w:t>21</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1" w:history="1">
            <w:r w:rsidRPr="00FD28AA">
              <w:rPr>
                <w:rStyle w:val="Hipervnculo"/>
                <w:noProof/>
              </w:rPr>
              <w:t>Seguir Programa</w:t>
            </w:r>
            <w:r>
              <w:rPr>
                <w:noProof/>
                <w:webHidden/>
              </w:rPr>
              <w:tab/>
            </w:r>
            <w:r>
              <w:rPr>
                <w:noProof/>
                <w:webHidden/>
              </w:rPr>
              <w:fldChar w:fldCharType="begin"/>
            </w:r>
            <w:r>
              <w:rPr>
                <w:noProof/>
                <w:webHidden/>
              </w:rPr>
              <w:instrText xml:space="preserve"> PAGEREF _Toc42019851 \h </w:instrText>
            </w:r>
            <w:r>
              <w:rPr>
                <w:noProof/>
                <w:webHidden/>
              </w:rPr>
            </w:r>
            <w:r>
              <w:rPr>
                <w:noProof/>
                <w:webHidden/>
              </w:rPr>
              <w:fldChar w:fldCharType="separate"/>
            </w:r>
            <w:r>
              <w:rPr>
                <w:noProof/>
                <w:webHidden/>
              </w:rPr>
              <w:t>22</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2" w:history="1">
            <w:r w:rsidRPr="00FD28AA">
              <w:rPr>
                <w:rStyle w:val="Hipervnculo"/>
                <w:noProof/>
              </w:rPr>
              <w:t>Revisar Programa</w:t>
            </w:r>
            <w:r>
              <w:rPr>
                <w:noProof/>
                <w:webHidden/>
              </w:rPr>
              <w:tab/>
            </w:r>
            <w:r>
              <w:rPr>
                <w:noProof/>
                <w:webHidden/>
              </w:rPr>
              <w:fldChar w:fldCharType="begin"/>
            </w:r>
            <w:r>
              <w:rPr>
                <w:noProof/>
                <w:webHidden/>
              </w:rPr>
              <w:instrText xml:space="preserve"> PAGEREF _Toc42019852 \h </w:instrText>
            </w:r>
            <w:r>
              <w:rPr>
                <w:noProof/>
                <w:webHidden/>
              </w:rPr>
            </w:r>
            <w:r>
              <w:rPr>
                <w:noProof/>
                <w:webHidden/>
              </w:rPr>
              <w:fldChar w:fldCharType="separate"/>
            </w:r>
            <w:r>
              <w:rPr>
                <w:noProof/>
                <w:webHidden/>
              </w:rPr>
              <w:t>24</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3" w:history="1">
            <w:r w:rsidRPr="00FD28AA">
              <w:rPr>
                <w:rStyle w:val="Hipervnculo"/>
                <w:noProof/>
              </w:rPr>
              <w:t>Subir Programa</w:t>
            </w:r>
            <w:r>
              <w:rPr>
                <w:noProof/>
                <w:webHidden/>
              </w:rPr>
              <w:tab/>
            </w:r>
            <w:r>
              <w:rPr>
                <w:noProof/>
                <w:webHidden/>
              </w:rPr>
              <w:fldChar w:fldCharType="begin"/>
            </w:r>
            <w:r>
              <w:rPr>
                <w:noProof/>
                <w:webHidden/>
              </w:rPr>
              <w:instrText xml:space="preserve"> PAGEREF _Toc42019853 \h </w:instrText>
            </w:r>
            <w:r>
              <w:rPr>
                <w:noProof/>
                <w:webHidden/>
              </w:rPr>
            </w:r>
            <w:r>
              <w:rPr>
                <w:noProof/>
                <w:webHidden/>
              </w:rPr>
              <w:fldChar w:fldCharType="separate"/>
            </w:r>
            <w:r>
              <w:rPr>
                <w:noProof/>
                <w:webHidden/>
              </w:rPr>
              <w:t>28</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4" w:history="1">
            <w:r w:rsidRPr="00FD28AA">
              <w:rPr>
                <w:rStyle w:val="Hipervnculo"/>
                <w:noProof/>
              </w:rPr>
              <w:t>Carga Masiva de Programas</w:t>
            </w:r>
            <w:r>
              <w:rPr>
                <w:noProof/>
                <w:webHidden/>
              </w:rPr>
              <w:tab/>
            </w:r>
            <w:r>
              <w:rPr>
                <w:noProof/>
                <w:webHidden/>
              </w:rPr>
              <w:fldChar w:fldCharType="begin"/>
            </w:r>
            <w:r>
              <w:rPr>
                <w:noProof/>
                <w:webHidden/>
              </w:rPr>
              <w:instrText xml:space="preserve"> PAGEREF _Toc42019854 \h </w:instrText>
            </w:r>
            <w:r>
              <w:rPr>
                <w:noProof/>
                <w:webHidden/>
              </w:rPr>
            </w:r>
            <w:r>
              <w:rPr>
                <w:noProof/>
                <w:webHidden/>
              </w:rPr>
              <w:fldChar w:fldCharType="separate"/>
            </w:r>
            <w:r>
              <w:rPr>
                <w:noProof/>
                <w:webHidden/>
              </w:rPr>
              <w:t>29</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5" w:history="1">
            <w:r w:rsidRPr="00FD28AA">
              <w:rPr>
                <w:rStyle w:val="Hipervnculo"/>
                <w:noProof/>
              </w:rPr>
              <w:t>Subir Plan</w:t>
            </w:r>
            <w:r>
              <w:rPr>
                <w:noProof/>
                <w:webHidden/>
              </w:rPr>
              <w:tab/>
            </w:r>
            <w:r>
              <w:rPr>
                <w:noProof/>
                <w:webHidden/>
              </w:rPr>
              <w:fldChar w:fldCharType="begin"/>
            </w:r>
            <w:r>
              <w:rPr>
                <w:noProof/>
                <w:webHidden/>
              </w:rPr>
              <w:instrText xml:space="preserve"> PAGEREF _Toc42019855 \h </w:instrText>
            </w:r>
            <w:r>
              <w:rPr>
                <w:noProof/>
                <w:webHidden/>
              </w:rPr>
            </w:r>
            <w:r>
              <w:rPr>
                <w:noProof/>
                <w:webHidden/>
              </w:rPr>
              <w:fldChar w:fldCharType="separate"/>
            </w:r>
            <w:r>
              <w:rPr>
                <w:noProof/>
                <w:webHidden/>
              </w:rPr>
              <w:t>31</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56" w:history="1">
            <w:r w:rsidRPr="00FD28AA">
              <w:rPr>
                <w:rStyle w:val="Hipervnculo"/>
                <w:noProof/>
              </w:rPr>
              <w:t>Gestionar Carrera</w:t>
            </w:r>
            <w:r>
              <w:rPr>
                <w:noProof/>
                <w:webHidden/>
              </w:rPr>
              <w:tab/>
            </w:r>
            <w:r>
              <w:rPr>
                <w:noProof/>
                <w:webHidden/>
              </w:rPr>
              <w:fldChar w:fldCharType="begin"/>
            </w:r>
            <w:r>
              <w:rPr>
                <w:noProof/>
                <w:webHidden/>
              </w:rPr>
              <w:instrText xml:space="preserve"> PAGEREF _Toc42019856 \h </w:instrText>
            </w:r>
            <w:r>
              <w:rPr>
                <w:noProof/>
                <w:webHidden/>
              </w:rPr>
            </w:r>
            <w:r>
              <w:rPr>
                <w:noProof/>
                <w:webHidden/>
              </w:rPr>
              <w:fldChar w:fldCharType="separate"/>
            </w:r>
            <w:r>
              <w:rPr>
                <w:noProof/>
                <w:webHidden/>
              </w:rPr>
              <w:t>32</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57" w:history="1">
            <w:r w:rsidRPr="00FD28AA">
              <w:rPr>
                <w:rStyle w:val="Hipervnculo"/>
                <w:noProof/>
              </w:rPr>
              <w:t>Alta de Carrera</w:t>
            </w:r>
            <w:r>
              <w:rPr>
                <w:noProof/>
                <w:webHidden/>
              </w:rPr>
              <w:tab/>
            </w:r>
            <w:r>
              <w:rPr>
                <w:noProof/>
                <w:webHidden/>
              </w:rPr>
              <w:fldChar w:fldCharType="begin"/>
            </w:r>
            <w:r>
              <w:rPr>
                <w:noProof/>
                <w:webHidden/>
              </w:rPr>
              <w:instrText xml:space="preserve"> PAGEREF _Toc42019857 \h </w:instrText>
            </w:r>
            <w:r>
              <w:rPr>
                <w:noProof/>
                <w:webHidden/>
              </w:rPr>
            </w:r>
            <w:r>
              <w:rPr>
                <w:noProof/>
                <w:webHidden/>
              </w:rPr>
              <w:fldChar w:fldCharType="separate"/>
            </w:r>
            <w:r>
              <w:rPr>
                <w:noProof/>
                <w:webHidden/>
              </w:rPr>
              <w:t>33</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58" w:history="1">
            <w:r w:rsidRPr="00FD28AA">
              <w:rPr>
                <w:rStyle w:val="Hipervnculo"/>
                <w:noProof/>
              </w:rPr>
              <w:t>Baja de Carrera</w:t>
            </w:r>
            <w:r>
              <w:rPr>
                <w:noProof/>
                <w:webHidden/>
              </w:rPr>
              <w:tab/>
            </w:r>
            <w:r>
              <w:rPr>
                <w:noProof/>
                <w:webHidden/>
              </w:rPr>
              <w:fldChar w:fldCharType="begin"/>
            </w:r>
            <w:r>
              <w:rPr>
                <w:noProof/>
                <w:webHidden/>
              </w:rPr>
              <w:instrText xml:space="preserve"> PAGEREF _Toc42019858 \h </w:instrText>
            </w:r>
            <w:r>
              <w:rPr>
                <w:noProof/>
                <w:webHidden/>
              </w:rPr>
            </w:r>
            <w:r>
              <w:rPr>
                <w:noProof/>
                <w:webHidden/>
              </w:rPr>
              <w:fldChar w:fldCharType="separate"/>
            </w:r>
            <w:r>
              <w:rPr>
                <w:noProof/>
                <w:webHidden/>
              </w:rPr>
              <w:t>34</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59" w:history="1">
            <w:r w:rsidRPr="00FD28AA">
              <w:rPr>
                <w:rStyle w:val="Hipervnculo"/>
                <w:noProof/>
              </w:rPr>
              <w:t>Modificar  Carrera</w:t>
            </w:r>
            <w:r>
              <w:rPr>
                <w:noProof/>
                <w:webHidden/>
              </w:rPr>
              <w:tab/>
            </w:r>
            <w:r>
              <w:rPr>
                <w:noProof/>
                <w:webHidden/>
              </w:rPr>
              <w:fldChar w:fldCharType="begin"/>
            </w:r>
            <w:r>
              <w:rPr>
                <w:noProof/>
                <w:webHidden/>
              </w:rPr>
              <w:instrText xml:space="preserve"> PAGEREF _Toc42019859 \h </w:instrText>
            </w:r>
            <w:r>
              <w:rPr>
                <w:noProof/>
                <w:webHidden/>
              </w:rPr>
            </w:r>
            <w:r>
              <w:rPr>
                <w:noProof/>
                <w:webHidden/>
              </w:rPr>
              <w:fldChar w:fldCharType="separate"/>
            </w:r>
            <w:r>
              <w:rPr>
                <w:noProof/>
                <w:webHidden/>
              </w:rPr>
              <w:t>34</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0" w:history="1">
            <w:r w:rsidRPr="00FD28AA">
              <w:rPr>
                <w:rStyle w:val="Hipervnculo"/>
                <w:noProof/>
              </w:rPr>
              <w:t>Ver Planes</w:t>
            </w:r>
            <w:r>
              <w:rPr>
                <w:noProof/>
                <w:webHidden/>
              </w:rPr>
              <w:tab/>
            </w:r>
            <w:r>
              <w:rPr>
                <w:noProof/>
                <w:webHidden/>
              </w:rPr>
              <w:fldChar w:fldCharType="begin"/>
            </w:r>
            <w:r>
              <w:rPr>
                <w:noProof/>
                <w:webHidden/>
              </w:rPr>
              <w:instrText xml:space="preserve"> PAGEREF _Toc42019860 \h </w:instrText>
            </w:r>
            <w:r>
              <w:rPr>
                <w:noProof/>
                <w:webHidden/>
              </w:rPr>
            </w:r>
            <w:r>
              <w:rPr>
                <w:noProof/>
                <w:webHidden/>
              </w:rPr>
              <w:fldChar w:fldCharType="separate"/>
            </w:r>
            <w:r>
              <w:rPr>
                <w:noProof/>
                <w:webHidden/>
              </w:rPr>
              <w:t>35</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61" w:history="1">
            <w:r w:rsidRPr="00FD28AA">
              <w:rPr>
                <w:rStyle w:val="Hipervnculo"/>
                <w:noProof/>
              </w:rPr>
              <w:t>Gestionar Plan</w:t>
            </w:r>
            <w:r>
              <w:rPr>
                <w:noProof/>
                <w:webHidden/>
              </w:rPr>
              <w:tab/>
            </w:r>
            <w:r>
              <w:rPr>
                <w:noProof/>
                <w:webHidden/>
              </w:rPr>
              <w:fldChar w:fldCharType="begin"/>
            </w:r>
            <w:r>
              <w:rPr>
                <w:noProof/>
                <w:webHidden/>
              </w:rPr>
              <w:instrText xml:space="preserve"> PAGEREF _Toc42019861 \h </w:instrText>
            </w:r>
            <w:r>
              <w:rPr>
                <w:noProof/>
                <w:webHidden/>
              </w:rPr>
            </w:r>
            <w:r>
              <w:rPr>
                <w:noProof/>
                <w:webHidden/>
              </w:rPr>
              <w:fldChar w:fldCharType="separate"/>
            </w:r>
            <w:r>
              <w:rPr>
                <w:noProof/>
                <w:webHidden/>
              </w:rPr>
              <w:t>36</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2" w:history="1">
            <w:r w:rsidRPr="00FD28AA">
              <w:rPr>
                <w:rStyle w:val="Hipervnculo"/>
                <w:noProof/>
              </w:rPr>
              <w:t>Alta de Plan</w:t>
            </w:r>
            <w:r>
              <w:rPr>
                <w:noProof/>
                <w:webHidden/>
              </w:rPr>
              <w:tab/>
            </w:r>
            <w:r>
              <w:rPr>
                <w:noProof/>
                <w:webHidden/>
              </w:rPr>
              <w:fldChar w:fldCharType="begin"/>
            </w:r>
            <w:r>
              <w:rPr>
                <w:noProof/>
                <w:webHidden/>
              </w:rPr>
              <w:instrText xml:space="preserve"> PAGEREF _Toc42019862 \h </w:instrText>
            </w:r>
            <w:r>
              <w:rPr>
                <w:noProof/>
                <w:webHidden/>
              </w:rPr>
            </w:r>
            <w:r>
              <w:rPr>
                <w:noProof/>
                <w:webHidden/>
              </w:rPr>
              <w:fldChar w:fldCharType="separate"/>
            </w:r>
            <w:r>
              <w:rPr>
                <w:noProof/>
                <w:webHidden/>
              </w:rPr>
              <w:t>37</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3" w:history="1">
            <w:r w:rsidRPr="00FD28AA">
              <w:rPr>
                <w:rStyle w:val="Hipervnculo"/>
                <w:noProof/>
              </w:rPr>
              <w:t>Baja de Plan</w:t>
            </w:r>
            <w:r>
              <w:rPr>
                <w:noProof/>
                <w:webHidden/>
              </w:rPr>
              <w:tab/>
            </w:r>
            <w:r>
              <w:rPr>
                <w:noProof/>
                <w:webHidden/>
              </w:rPr>
              <w:fldChar w:fldCharType="begin"/>
            </w:r>
            <w:r>
              <w:rPr>
                <w:noProof/>
                <w:webHidden/>
              </w:rPr>
              <w:instrText xml:space="preserve"> PAGEREF _Toc42019863 \h </w:instrText>
            </w:r>
            <w:r>
              <w:rPr>
                <w:noProof/>
                <w:webHidden/>
              </w:rPr>
            </w:r>
            <w:r>
              <w:rPr>
                <w:noProof/>
                <w:webHidden/>
              </w:rPr>
              <w:fldChar w:fldCharType="separate"/>
            </w:r>
            <w:r>
              <w:rPr>
                <w:noProof/>
                <w:webHidden/>
              </w:rPr>
              <w:t>38</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4" w:history="1">
            <w:r w:rsidRPr="00FD28AA">
              <w:rPr>
                <w:rStyle w:val="Hipervnculo"/>
                <w:noProof/>
              </w:rPr>
              <w:t>Modificar  Plan</w:t>
            </w:r>
            <w:r>
              <w:rPr>
                <w:noProof/>
                <w:webHidden/>
              </w:rPr>
              <w:tab/>
            </w:r>
            <w:r>
              <w:rPr>
                <w:noProof/>
                <w:webHidden/>
              </w:rPr>
              <w:fldChar w:fldCharType="begin"/>
            </w:r>
            <w:r>
              <w:rPr>
                <w:noProof/>
                <w:webHidden/>
              </w:rPr>
              <w:instrText xml:space="preserve"> PAGEREF _Toc42019864 \h </w:instrText>
            </w:r>
            <w:r>
              <w:rPr>
                <w:noProof/>
                <w:webHidden/>
              </w:rPr>
            </w:r>
            <w:r>
              <w:rPr>
                <w:noProof/>
                <w:webHidden/>
              </w:rPr>
              <w:fldChar w:fldCharType="separate"/>
            </w:r>
            <w:r>
              <w:rPr>
                <w:noProof/>
                <w:webHidden/>
              </w:rPr>
              <w:t>38</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5" w:history="1">
            <w:r w:rsidRPr="00FD28AA">
              <w:rPr>
                <w:rStyle w:val="Hipervnculo"/>
                <w:noProof/>
              </w:rPr>
              <w:t>Ver Asignaturas</w:t>
            </w:r>
            <w:r>
              <w:rPr>
                <w:noProof/>
                <w:webHidden/>
              </w:rPr>
              <w:tab/>
            </w:r>
            <w:r>
              <w:rPr>
                <w:noProof/>
                <w:webHidden/>
              </w:rPr>
              <w:fldChar w:fldCharType="begin"/>
            </w:r>
            <w:r>
              <w:rPr>
                <w:noProof/>
                <w:webHidden/>
              </w:rPr>
              <w:instrText xml:space="preserve"> PAGEREF _Toc42019865 \h </w:instrText>
            </w:r>
            <w:r>
              <w:rPr>
                <w:noProof/>
                <w:webHidden/>
              </w:rPr>
            </w:r>
            <w:r>
              <w:rPr>
                <w:noProof/>
                <w:webHidden/>
              </w:rPr>
              <w:fldChar w:fldCharType="separate"/>
            </w:r>
            <w:r>
              <w:rPr>
                <w:noProof/>
                <w:webHidden/>
              </w:rPr>
              <w:t>39</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66" w:history="1">
            <w:r w:rsidRPr="00FD28AA">
              <w:rPr>
                <w:rStyle w:val="Hipervnculo"/>
                <w:noProof/>
              </w:rPr>
              <w:t>Gestionar Profesor</w:t>
            </w:r>
            <w:r>
              <w:rPr>
                <w:noProof/>
                <w:webHidden/>
              </w:rPr>
              <w:tab/>
            </w:r>
            <w:r>
              <w:rPr>
                <w:noProof/>
                <w:webHidden/>
              </w:rPr>
              <w:fldChar w:fldCharType="begin"/>
            </w:r>
            <w:r>
              <w:rPr>
                <w:noProof/>
                <w:webHidden/>
              </w:rPr>
              <w:instrText xml:space="preserve"> PAGEREF _Toc42019866 \h </w:instrText>
            </w:r>
            <w:r>
              <w:rPr>
                <w:noProof/>
                <w:webHidden/>
              </w:rPr>
            </w:r>
            <w:r>
              <w:rPr>
                <w:noProof/>
                <w:webHidden/>
              </w:rPr>
              <w:fldChar w:fldCharType="separate"/>
            </w:r>
            <w:r>
              <w:rPr>
                <w:noProof/>
                <w:webHidden/>
              </w:rPr>
              <w:t>41</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7" w:history="1">
            <w:r w:rsidRPr="00FD28AA">
              <w:rPr>
                <w:rStyle w:val="Hipervnculo"/>
                <w:noProof/>
              </w:rPr>
              <w:t>Alta de Profesor</w:t>
            </w:r>
            <w:r>
              <w:rPr>
                <w:noProof/>
                <w:webHidden/>
              </w:rPr>
              <w:tab/>
            </w:r>
            <w:r>
              <w:rPr>
                <w:noProof/>
                <w:webHidden/>
              </w:rPr>
              <w:fldChar w:fldCharType="begin"/>
            </w:r>
            <w:r>
              <w:rPr>
                <w:noProof/>
                <w:webHidden/>
              </w:rPr>
              <w:instrText xml:space="preserve"> PAGEREF _Toc42019867 \h </w:instrText>
            </w:r>
            <w:r>
              <w:rPr>
                <w:noProof/>
                <w:webHidden/>
              </w:rPr>
            </w:r>
            <w:r>
              <w:rPr>
                <w:noProof/>
                <w:webHidden/>
              </w:rPr>
              <w:fldChar w:fldCharType="separate"/>
            </w:r>
            <w:r>
              <w:rPr>
                <w:noProof/>
                <w:webHidden/>
              </w:rPr>
              <w:t>42</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8" w:history="1">
            <w:r w:rsidRPr="00FD28AA">
              <w:rPr>
                <w:rStyle w:val="Hipervnculo"/>
                <w:noProof/>
              </w:rPr>
              <w:t>Baja de Profesor</w:t>
            </w:r>
            <w:r>
              <w:rPr>
                <w:noProof/>
                <w:webHidden/>
              </w:rPr>
              <w:tab/>
            </w:r>
            <w:r>
              <w:rPr>
                <w:noProof/>
                <w:webHidden/>
              </w:rPr>
              <w:fldChar w:fldCharType="begin"/>
            </w:r>
            <w:r>
              <w:rPr>
                <w:noProof/>
                <w:webHidden/>
              </w:rPr>
              <w:instrText xml:space="preserve"> PAGEREF _Toc42019868 \h </w:instrText>
            </w:r>
            <w:r>
              <w:rPr>
                <w:noProof/>
                <w:webHidden/>
              </w:rPr>
            </w:r>
            <w:r>
              <w:rPr>
                <w:noProof/>
                <w:webHidden/>
              </w:rPr>
              <w:fldChar w:fldCharType="separate"/>
            </w:r>
            <w:r>
              <w:rPr>
                <w:noProof/>
                <w:webHidden/>
              </w:rPr>
              <w:t>43</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69" w:history="1">
            <w:r w:rsidRPr="00FD28AA">
              <w:rPr>
                <w:rStyle w:val="Hipervnculo"/>
                <w:noProof/>
              </w:rPr>
              <w:t>Modificar  Profesor</w:t>
            </w:r>
            <w:r>
              <w:rPr>
                <w:noProof/>
                <w:webHidden/>
              </w:rPr>
              <w:tab/>
            </w:r>
            <w:r>
              <w:rPr>
                <w:noProof/>
                <w:webHidden/>
              </w:rPr>
              <w:fldChar w:fldCharType="begin"/>
            </w:r>
            <w:r>
              <w:rPr>
                <w:noProof/>
                <w:webHidden/>
              </w:rPr>
              <w:instrText xml:space="preserve"> PAGEREF _Toc42019869 \h </w:instrText>
            </w:r>
            <w:r>
              <w:rPr>
                <w:noProof/>
                <w:webHidden/>
              </w:rPr>
            </w:r>
            <w:r>
              <w:rPr>
                <w:noProof/>
                <w:webHidden/>
              </w:rPr>
              <w:fldChar w:fldCharType="separate"/>
            </w:r>
            <w:r>
              <w:rPr>
                <w:noProof/>
                <w:webHidden/>
              </w:rPr>
              <w:t>43</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0" w:history="1">
            <w:r w:rsidRPr="00FD28AA">
              <w:rPr>
                <w:rStyle w:val="Hipervnculo"/>
                <w:noProof/>
              </w:rPr>
              <w:t>Ver Asignaturas de Profesor</w:t>
            </w:r>
            <w:r>
              <w:rPr>
                <w:noProof/>
                <w:webHidden/>
              </w:rPr>
              <w:tab/>
            </w:r>
            <w:r>
              <w:rPr>
                <w:noProof/>
                <w:webHidden/>
              </w:rPr>
              <w:fldChar w:fldCharType="begin"/>
            </w:r>
            <w:r>
              <w:rPr>
                <w:noProof/>
                <w:webHidden/>
              </w:rPr>
              <w:instrText xml:space="preserve"> PAGEREF _Toc42019870 \h </w:instrText>
            </w:r>
            <w:r>
              <w:rPr>
                <w:noProof/>
                <w:webHidden/>
              </w:rPr>
            </w:r>
            <w:r>
              <w:rPr>
                <w:noProof/>
                <w:webHidden/>
              </w:rPr>
              <w:fldChar w:fldCharType="separate"/>
            </w:r>
            <w:r>
              <w:rPr>
                <w:noProof/>
                <w:webHidden/>
              </w:rPr>
              <w:t>44</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71" w:history="1">
            <w:r w:rsidRPr="00FD28AA">
              <w:rPr>
                <w:rStyle w:val="Hipervnculo"/>
                <w:noProof/>
              </w:rPr>
              <w:t>Gestionar Asignatura</w:t>
            </w:r>
            <w:r>
              <w:rPr>
                <w:noProof/>
                <w:webHidden/>
              </w:rPr>
              <w:tab/>
            </w:r>
            <w:r>
              <w:rPr>
                <w:noProof/>
                <w:webHidden/>
              </w:rPr>
              <w:fldChar w:fldCharType="begin"/>
            </w:r>
            <w:r>
              <w:rPr>
                <w:noProof/>
                <w:webHidden/>
              </w:rPr>
              <w:instrText xml:space="preserve"> PAGEREF _Toc42019871 \h </w:instrText>
            </w:r>
            <w:r>
              <w:rPr>
                <w:noProof/>
                <w:webHidden/>
              </w:rPr>
            </w:r>
            <w:r>
              <w:rPr>
                <w:noProof/>
                <w:webHidden/>
              </w:rPr>
              <w:fldChar w:fldCharType="separate"/>
            </w:r>
            <w:r>
              <w:rPr>
                <w:noProof/>
                <w:webHidden/>
              </w:rPr>
              <w:t>45</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2" w:history="1">
            <w:r w:rsidRPr="00FD28AA">
              <w:rPr>
                <w:rStyle w:val="Hipervnculo"/>
                <w:noProof/>
              </w:rPr>
              <w:t>Alta de Asignatura</w:t>
            </w:r>
            <w:r>
              <w:rPr>
                <w:noProof/>
                <w:webHidden/>
              </w:rPr>
              <w:tab/>
            </w:r>
            <w:r>
              <w:rPr>
                <w:noProof/>
                <w:webHidden/>
              </w:rPr>
              <w:fldChar w:fldCharType="begin"/>
            </w:r>
            <w:r>
              <w:rPr>
                <w:noProof/>
                <w:webHidden/>
              </w:rPr>
              <w:instrText xml:space="preserve"> PAGEREF _Toc42019872 \h </w:instrText>
            </w:r>
            <w:r>
              <w:rPr>
                <w:noProof/>
                <w:webHidden/>
              </w:rPr>
            </w:r>
            <w:r>
              <w:rPr>
                <w:noProof/>
                <w:webHidden/>
              </w:rPr>
              <w:fldChar w:fldCharType="separate"/>
            </w:r>
            <w:r>
              <w:rPr>
                <w:noProof/>
                <w:webHidden/>
              </w:rPr>
              <w:t>46</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3" w:history="1">
            <w:r w:rsidRPr="00FD28AA">
              <w:rPr>
                <w:rStyle w:val="Hipervnculo"/>
                <w:noProof/>
              </w:rPr>
              <w:t>Baja de Asignatura</w:t>
            </w:r>
            <w:r>
              <w:rPr>
                <w:noProof/>
                <w:webHidden/>
              </w:rPr>
              <w:tab/>
            </w:r>
            <w:r>
              <w:rPr>
                <w:noProof/>
                <w:webHidden/>
              </w:rPr>
              <w:fldChar w:fldCharType="begin"/>
            </w:r>
            <w:r>
              <w:rPr>
                <w:noProof/>
                <w:webHidden/>
              </w:rPr>
              <w:instrText xml:space="preserve"> PAGEREF _Toc42019873 \h </w:instrText>
            </w:r>
            <w:r>
              <w:rPr>
                <w:noProof/>
                <w:webHidden/>
              </w:rPr>
            </w:r>
            <w:r>
              <w:rPr>
                <w:noProof/>
                <w:webHidden/>
              </w:rPr>
              <w:fldChar w:fldCharType="separate"/>
            </w:r>
            <w:r>
              <w:rPr>
                <w:noProof/>
                <w:webHidden/>
              </w:rPr>
              <w:t>47</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4" w:history="1">
            <w:r w:rsidRPr="00FD28AA">
              <w:rPr>
                <w:rStyle w:val="Hipervnculo"/>
                <w:noProof/>
              </w:rPr>
              <w:t>Modificar  Asignatura</w:t>
            </w:r>
            <w:r>
              <w:rPr>
                <w:noProof/>
                <w:webHidden/>
              </w:rPr>
              <w:tab/>
            </w:r>
            <w:r>
              <w:rPr>
                <w:noProof/>
                <w:webHidden/>
              </w:rPr>
              <w:fldChar w:fldCharType="begin"/>
            </w:r>
            <w:r>
              <w:rPr>
                <w:noProof/>
                <w:webHidden/>
              </w:rPr>
              <w:instrText xml:space="preserve"> PAGEREF _Toc42019874 \h </w:instrText>
            </w:r>
            <w:r>
              <w:rPr>
                <w:noProof/>
                <w:webHidden/>
              </w:rPr>
            </w:r>
            <w:r>
              <w:rPr>
                <w:noProof/>
                <w:webHidden/>
              </w:rPr>
              <w:fldChar w:fldCharType="separate"/>
            </w:r>
            <w:r>
              <w:rPr>
                <w:noProof/>
                <w:webHidden/>
              </w:rPr>
              <w:t>48</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5" w:history="1">
            <w:r w:rsidRPr="00FD28AA">
              <w:rPr>
                <w:rStyle w:val="Hipervnculo"/>
                <w:noProof/>
              </w:rPr>
              <w:t>Ver Asignaturas Correlativas</w:t>
            </w:r>
            <w:r>
              <w:rPr>
                <w:noProof/>
                <w:webHidden/>
              </w:rPr>
              <w:tab/>
            </w:r>
            <w:r>
              <w:rPr>
                <w:noProof/>
                <w:webHidden/>
              </w:rPr>
              <w:fldChar w:fldCharType="begin"/>
            </w:r>
            <w:r>
              <w:rPr>
                <w:noProof/>
                <w:webHidden/>
              </w:rPr>
              <w:instrText xml:space="preserve"> PAGEREF _Toc42019875 \h </w:instrText>
            </w:r>
            <w:r>
              <w:rPr>
                <w:noProof/>
                <w:webHidden/>
              </w:rPr>
            </w:r>
            <w:r>
              <w:rPr>
                <w:noProof/>
                <w:webHidden/>
              </w:rPr>
              <w:fldChar w:fldCharType="separate"/>
            </w:r>
            <w:r>
              <w:rPr>
                <w:noProof/>
                <w:webHidden/>
              </w:rPr>
              <w:t>49</w:t>
            </w:r>
            <w:r>
              <w:rPr>
                <w:noProof/>
                <w:webHidden/>
              </w:rPr>
              <w:fldChar w:fldCharType="end"/>
            </w:r>
          </w:hyperlink>
        </w:p>
        <w:p w:rsidR="00630809" w:rsidRDefault="00630809">
          <w:pPr>
            <w:pStyle w:val="TDC3"/>
            <w:rPr>
              <w:rFonts w:eastAsiaTheme="minorEastAsia"/>
              <w:noProof/>
              <w:sz w:val="22"/>
              <w:szCs w:val="22"/>
              <w:lang w:val="es-AR" w:eastAsia="es-AR"/>
            </w:rPr>
          </w:pPr>
          <w:hyperlink w:anchor="_Toc42019876" w:history="1">
            <w:r w:rsidRPr="00FD28AA">
              <w:rPr>
                <w:rStyle w:val="Hipervnculo"/>
                <w:noProof/>
              </w:rPr>
              <w:t>Ver Equipo de Cátedra</w:t>
            </w:r>
            <w:r>
              <w:rPr>
                <w:noProof/>
                <w:webHidden/>
              </w:rPr>
              <w:tab/>
            </w:r>
            <w:r>
              <w:rPr>
                <w:noProof/>
                <w:webHidden/>
              </w:rPr>
              <w:fldChar w:fldCharType="begin"/>
            </w:r>
            <w:r>
              <w:rPr>
                <w:noProof/>
                <w:webHidden/>
              </w:rPr>
              <w:instrText xml:space="preserve"> PAGEREF _Toc42019876 \h </w:instrText>
            </w:r>
            <w:r>
              <w:rPr>
                <w:noProof/>
                <w:webHidden/>
              </w:rPr>
            </w:r>
            <w:r>
              <w:rPr>
                <w:noProof/>
                <w:webHidden/>
              </w:rPr>
              <w:fldChar w:fldCharType="separate"/>
            </w:r>
            <w:r>
              <w:rPr>
                <w:noProof/>
                <w:webHidden/>
              </w:rPr>
              <w:t>51</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77" w:history="1">
            <w:r w:rsidRPr="00FD28AA">
              <w:rPr>
                <w:rStyle w:val="Hipervnculo"/>
                <w:noProof/>
              </w:rPr>
              <w:t>Salir</w:t>
            </w:r>
            <w:r>
              <w:rPr>
                <w:noProof/>
                <w:webHidden/>
              </w:rPr>
              <w:tab/>
            </w:r>
            <w:r>
              <w:rPr>
                <w:noProof/>
                <w:webHidden/>
              </w:rPr>
              <w:fldChar w:fldCharType="begin"/>
            </w:r>
            <w:r>
              <w:rPr>
                <w:noProof/>
                <w:webHidden/>
              </w:rPr>
              <w:instrText xml:space="preserve"> PAGEREF _Toc42019877 \h </w:instrText>
            </w:r>
            <w:r>
              <w:rPr>
                <w:noProof/>
                <w:webHidden/>
              </w:rPr>
            </w:r>
            <w:r>
              <w:rPr>
                <w:noProof/>
                <w:webHidden/>
              </w:rPr>
              <w:fldChar w:fldCharType="separate"/>
            </w:r>
            <w:r>
              <w:rPr>
                <w:noProof/>
                <w:webHidden/>
              </w:rPr>
              <w:t>52</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78" w:history="1">
            <w:r w:rsidRPr="00FD28AA">
              <w:rPr>
                <w:rStyle w:val="Hipervnculo"/>
                <w:noProof/>
              </w:rPr>
              <w:t>Uso del Sistema [Docente responsable]</w:t>
            </w:r>
            <w:r>
              <w:rPr>
                <w:noProof/>
                <w:webHidden/>
              </w:rPr>
              <w:tab/>
            </w:r>
            <w:r>
              <w:rPr>
                <w:noProof/>
                <w:webHidden/>
              </w:rPr>
              <w:fldChar w:fldCharType="begin"/>
            </w:r>
            <w:r>
              <w:rPr>
                <w:noProof/>
                <w:webHidden/>
              </w:rPr>
              <w:instrText xml:space="preserve"> PAGEREF _Toc42019878 \h </w:instrText>
            </w:r>
            <w:r>
              <w:rPr>
                <w:noProof/>
                <w:webHidden/>
              </w:rPr>
            </w:r>
            <w:r>
              <w:rPr>
                <w:noProof/>
                <w:webHidden/>
              </w:rPr>
              <w:fldChar w:fldCharType="separate"/>
            </w:r>
            <w:r>
              <w:rPr>
                <w:noProof/>
                <w:webHidden/>
              </w:rPr>
              <w:t>53</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79" w:history="1">
            <w:r w:rsidRPr="00FD28AA">
              <w:rPr>
                <w:rStyle w:val="Hipervnculo"/>
                <w:noProof/>
              </w:rPr>
              <w:t>Uso del Sistema [Director de Departamento]</w:t>
            </w:r>
            <w:r>
              <w:rPr>
                <w:noProof/>
                <w:webHidden/>
              </w:rPr>
              <w:tab/>
            </w:r>
            <w:r>
              <w:rPr>
                <w:noProof/>
                <w:webHidden/>
              </w:rPr>
              <w:fldChar w:fldCharType="begin"/>
            </w:r>
            <w:r>
              <w:rPr>
                <w:noProof/>
                <w:webHidden/>
              </w:rPr>
              <w:instrText xml:space="preserve"> PAGEREF _Toc42019879 \h </w:instrText>
            </w:r>
            <w:r>
              <w:rPr>
                <w:noProof/>
                <w:webHidden/>
              </w:rPr>
            </w:r>
            <w:r>
              <w:rPr>
                <w:noProof/>
                <w:webHidden/>
              </w:rPr>
              <w:fldChar w:fldCharType="separate"/>
            </w:r>
            <w:r>
              <w:rPr>
                <w:noProof/>
                <w:webHidden/>
              </w:rPr>
              <w:t>53</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80" w:history="1">
            <w:r w:rsidRPr="00FD28AA">
              <w:rPr>
                <w:rStyle w:val="Hipervnculo"/>
                <w:noProof/>
              </w:rPr>
              <w:t>Uso del Sistema [Administrador del Sistema]</w:t>
            </w:r>
            <w:r>
              <w:rPr>
                <w:noProof/>
                <w:webHidden/>
              </w:rPr>
              <w:tab/>
            </w:r>
            <w:r>
              <w:rPr>
                <w:noProof/>
                <w:webHidden/>
              </w:rPr>
              <w:fldChar w:fldCharType="begin"/>
            </w:r>
            <w:r>
              <w:rPr>
                <w:noProof/>
                <w:webHidden/>
              </w:rPr>
              <w:instrText xml:space="preserve"> PAGEREF _Toc42019880 \h </w:instrText>
            </w:r>
            <w:r>
              <w:rPr>
                <w:noProof/>
                <w:webHidden/>
              </w:rPr>
            </w:r>
            <w:r>
              <w:rPr>
                <w:noProof/>
                <w:webHidden/>
              </w:rPr>
              <w:fldChar w:fldCharType="separate"/>
            </w:r>
            <w:r>
              <w:rPr>
                <w:noProof/>
                <w:webHidden/>
              </w:rPr>
              <w:t>53</w:t>
            </w:r>
            <w:r>
              <w:rPr>
                <w:noProof/>
                <w:webHidden/>
              </w:rPr>
              <w:fldChar w:fldCharType="end"/>
            </w:r>
          </w:hyperlink>
        </w:p>
        <w:p w:rsidR="00630809" w:rsidRDefault="00630809">
          <w:pPr>
            <w:pStyle w:val="TDC1"/>
            <w:rPr>
              <w:rFonts w:eastAsiaTheme="minorEastAsia"/>
              <w:b w:val="0"/>
              <w:bCs w:val="0"/>
              <w:noProof/>
              <w:sz w:val="22"/>
              <w:szCs w:val="22"/>
              <w:lang w:val="es-AR" w:eastAsia="es-AR"/>
            </w:rPr>
          </w:pPr>
          <w:hyperlink w:anchor="_Toc42019881" w:history="1">
            <w:r w:rsidRPr="00FD28AA">
              <w:rPr>
                <w:rStyle w:val="Hipervnculo"/>
                <w:noProof/>
              </w:rPr>
              <w:t>Anexo</w:t>
            </w:r>
            <w:r>
              <w:rPr>
                <w:noProof/>
                <w:webHidden/>
              </w:rPr>
              <w:tab/>
            </w:r>
            <w:r>
              <w:rPr>
                <w:noProof/>
                <w:webHidden/>
              </w:rPr>
              <w:fldChar w:fldCharType="begin"/>
            </w:r>
            <w:r>
              <w:rPr>
                <w:noProof/>
                <w:webHidden/>
              </w:rPr>
              <w:instrText xml:space="preserve"> PAGEREF _Toc42019881 \h </w:instrText>
            </w:r>
            <w:r>
              <w:rPr>
                <w:noProof/>
                <w:webHidden/>
              </w:rPr>
            </w:r>
            <w:r>
              <w:rPr>
                <w:noProof/>
                <w:webHidden/>
              </w:rPr>
              <w:fldChar w:fldCharType="separate"/>
            </w:r>
            <w:r>
              <w:rPr>
                <w:noProof/>
                <w:webHidden/>
              </w:rPr>
              <w:t>53</w:t>
            </w:r>
            <w:r>
              <w:rPr>
                <w:noProof/>
                <w:webHidden/>
              </w:rPr>
              <w:fldChar w:fldCharType="end"/>
            </w:r>
          </w:hyperlink>
        </w:p>
        <w:p w:rsidR="00630809" w:rsidRDefault="00630809">
          <w:pPr>
            <w:pStyle w:val="TDC2"/>
            <w:rPr>
              <w:rFonts w:eastAsiaTheme="minorEastAsia"/>
              <w:i w:val="0"/>
              <w:iCs w:val="0"/>
              <w:noProof/>
              <w:sz w:val="22"/>
              <w:szCs w:val="22"/>
              <w:lang w:val="es-AR" w:eastAsia="es-AR"/>
            </w:rPr>
          </w:pPr>
          <w:hyperlink w:anchor="_Toc42019882" w:history="1">
            <w:r w:rsidRPr="00FD28AA">
              <w:rPr>
                <w:rStyle w:val="Hipervnculo"/>
                <w:noProof/>
              </w:rPr>
              <w:t>Guía rápida de Botones</w:t>
            </w:r>
            <w:r>
              <w:rPr>
                <w:noProof/>
                <w:webHidden/>
              </w:rPr>
              <w:tab/>
            </w:r>
            <w:r>
              <w:rPr>
                <w:noProof/>
                <w:webHidden/>
              </w:rPr>
              <w:fldChar w:fldCharType="begin"/>
            </w:r>
            <w:r>
              <w:rPr>
                <w:noProof/>
                <w:webHidden/>
              </w:rPr>
              <w:instrText xml:space="preserve"> PAGEREF _Toc42019882 \h </w:instrText>
            </w:r>
            <w:r>
              <w:rPr>
                <w:noProof/>
                <w:webHidden/>
              </w:rPr>
            </w:r>
            <w:r>
              <w:rPr>
                <w:noProof/>
                <w:webHidden/>
              </w:rPr>
              <w:fldChar w:fldCharType="separate"/>
            </w:r>
            <w:r>
              <w:rPr>
                <w:noProof/>
                <w:webHidden/>
              </w:rPr>
              <w:t>53</w:t>
            </w:r>
            <w:r>
              <w:rPr>
                <w:noProof/>
                <w:webHidden/>
              </w:rPr>
              <w:fldChar w:fldCharType="end"/>
            </w:r>
          </w:hyperlink>
        </w:p>
        <w:p w:rsidR="000F79DF" w:rsidRDefault="00214B74"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C539D1" w:rsidP="009A3173">
          <w:pPr>
            <w:pStyle w:val="PSI-Ttulo"/>
          </w:pPr>
          <w:r>
            <w:rPr>
              <w:lang w:val="es-AR"/>
            </w:rPr>
            <w:t>Manual de Usuario</w:t>
          </w:r>
        </w:p>
      </w:sdtContent>
    </w:sdt>
    <w:p w:rsidR="00F532CF" w:rsidRDefault="00C539D1" w:rsidP="00F532CF">
      <w:pPr>
        <w:pStyle w:val="PSI-Ttulo1"/>
      </w:pPr>
      <w:bookmarkStart w:id="0" w:name="_Toc42019833"/>
      <w:r>
        <w:t>Introducción</w:t>
      </w:r>
      <w:bookmarkEnd w:id="0"/>
    </w:p>
    <w:p w:rsidR="001243E6" w:rsidRDefault="00351C49" w:rsidP="001243E6">
      <w:r>
        <w:t>E</w:t>
      </w:r>
      <w:r w:rsidR="00A05240">
        <w:t>n el presente manual</w:t>
      </w:r>
      <w:r>
        <w:t>,</w:t>
      </w:r>
      <w:r w:rsidRPr="00351C49">
        <w:t xml:space="preserve"> </w:t>
      </w:r>
      <w:r w:rsidR="00A05240">
        <w:t xml:space="preserve">se </w:t>
      </w:r>
      <w:r w:rsidRPr="00351C49">
        <w:t>explica</w:t>
      </w:r>
      <w:r w:rsidR="00A05240">
        <w:t>rá</w:t>
      </w:r>
      <w:r w:rsidRPr="00351C49">
        <w:t xml:space="preserve"> de forma completa y detallada el funcionamiento del </w:t>
      </w:r>
      <w:r>
        <w:t>Sistema VASPA (Visualización, Administración y Seguimiento de Programas de Asignaturas).</w:t>
      </w:r>
    </w:p>
    <w:p w:rsidR="00C539D1" w:rsidRDefault="00C539D1" w:rsidP="00F532CF">
      <w:pPr>
        <w:pStyle w:val="PSI-Ttulo1"/>
      </w:pPr>
      <w:bookmarkStart w:id="1" w:name="_Toc228206477"/>
      <w:bookmarkStart w:id="2" w:name="_Toc234686582"/>
    </w:p>
    <w:p w:rsidR="00C539D1" w:rsidRDefault="00CC2647" w:rsidP="00C539D1">
      <w:pPr>
        <w:pStyle w:val="PSI-Ttulo2"/>
      </w:pPr>
      <w:bookmarkStart w:id="3" w:name="_Toc42019834"/>
      <w:bookmarkEnd w:id="1"/>
      <w:bookmarkEnd w:id="2"/>
      <w:r>
        <w:t>Conceptos clave</w:t>
      </w:r>
      <w:bookmarkEnd w:id="3"/>
    </w:p>
    <w:p w:rsidR="00CC2647" w:rsidRPr="00443594" w:rsidRDefault="001243E6" w:rsidP="001243E6">
      <w:r w:rsidRPr="00884313">
        <w:rPr>
          <w:u w:val="single"/>
        </w:rPr>
        <w:t>Comunidad universitaria:</w:t>
      </w:r>
      <w:r w:rsidR="00443594">
        <w:t xml:space="preserve"> conjunto de actores que participan en la universidad. Incluye docentes y nodocentes que estarán registrados en el sistema pero también a cualquier otro usuario no registrado como administrativos  de la universidad, ayudantes de cátedra, estudiantes, aspirantes a estudiantes, etc.</w:t>
      </w:r>
    </w:p>
    <w:p w:rsidR="001243E6" w:rsidRDefault="001243E6" w:rsidP="001243E6">
      <w:r w:rsidRPr="00884313">
        <w:rPr>
          <w:u w:val="single"/>
        </w:rPr>
        <w:t>Ubicación:</w:t>
      </w:r>
      <w:r w:rsidR="00884313">
        <w:t xml:space="preserve"> localización física del Programa en la universidad. Ya que el mismo puede estar en Secretaría Académica o en el departamento correspondiente, la funcionalidad del seguimiento del sistema servirá para registrar en dónde se encuentra.</w:t>
      </w:r>
    </w:p>
    <w:p w:rsidR="001243E6" w:rsidRDefault="001243E6" w:rsidP="001243E6">
      <w:r w:rsidRPr="00884313">
        <w:rPr>
          <w:u w:val="single"/>
        </w:rPr>
        <w:t>Revisión:</w:t>
      </w:r>
      <w:r w:rsidR="00884313">
        <w:t xml:space="preserve"> acción mediante la cual un usuario del sistema visualiza un Programa en PDF y procede a la aprobación o desaprobación del mismo.</w:t>
      </w:r>
    </w:p>
    <w:p w:rsidR="001243E6" w:rsidRPr="00884313" w:rsidRDefault="001243E6" w:rsidP="001243E6">
      <w:r w:rsidRPr="00884313">
        <w:rPr>
          <w:u w:val="single"/>
        </w:rPr>
        <w:t>Notificación</w:t>
      </w:r>
      <w:r w:rsidR="00884313">
        <w:rPr>
          <w:u w:val="single"/>
        </w:rPr>
        <w:t>:</w:t>
      </w:r>
      <w:r w:rsidR="00884313">
        <w:t xml:space="preserve"> correo electrónico que es enviado a trav</w:t>
      </w:r>
      <w:r w:rsidR="00443594">
        <w:t xml:space="preserve">és del sistema a una cuenta </w:t>
      </w:r>
      <w:r w:rsidR="00884313">
        <w:t>institucional de un usuario registrado en el sistema</w:t>
      </w:r>
      <w:r w:rsidR="00443594">
        <w:t xml:space="preserve">. Se utiliza para que Secretaría Académica </w:t>
      </w:r>
    </w:p>
    <w:p w:rsidR="00C539D1" w:rsidRPr="002E175C" w:rsidRDefault="00C539D1" w:rsidP="00CC2647">
      <w:r w:rsidRPr="002E175C">
        <w:t xml:space="preserve"> </w:t>
      </w:r>
    </w:p>
    <w:p w:rsidR="00C539D1" w:rsidRDefault="00C539D1" w:rsidP="00C539D1">
      <w:pPr>
        <w:pStyle w:val="PSI-Ttulo2"/>
      </w:pPr>
      <w:bookmarkStart w:id="4" w:name="_Toc42019835"/>
      <w:r w:rsidRPr="00C539D1">
        <w:t>Descripción</w:t>
      </w:r>
      <w:bookmarkEnd w:id="4"/>
    </w:p>
    <w:p w:rsidR="001243E6" w:rsidRDefault="001243E6" w:rsidP="001243E6">
      <w:r>
        <w:t xml:space="preserve">El objetivo de este documento es brindar soporte a los usuarios del sistema, tanto a los </w:t>
      </w:r>
      <w:r w:rsidR="00443594">
        <w:t xml:space="preserve">docentes y nodocentes que </w:t>
      </w:r>
      <w:r>
        <w:t>trabajan en la universidad y realizarán diversas tareas en el sistema, como a los usuarios generales que sólo accederán al módulo de visualización de programas de asignaturas y planes de carreras.</w:t>
      </w:r>
    </w:p>
    <w:p w:rsidR="00F532CF" w:rsidRPr="002E175C" w:rsidRDefault="00F532CF" w:rsidP="00895821">
      <w:pPr>
        <w:pStyle w:val="PSI-Comentario"/>
      </w:pPr>
    </w:p>
    <w:p w:rsidR="00F532CF" w:rsidRDefault="00C94E03" w:rsidP="00F532CF">
      <w:pPr>
        <w:pStyle w:val="PSI-Ttulo1"/>
      </w:pPr>
      <w:bookmarkStart w:id="5" w:name="_Toc42019836"/>
      <w:r>
        <w:t>Contenido</w:t>
      </w:r>
      <w:bookmarkEnd w:id="5"/>
    </w:p>
    <w:p w:rsidR="00F532CF" w:rsidRDefault="001243E6" w:rsidP="00F532CF">
      <w:pPr>
        <w:jc w:val="both"/>
      </w:pPr>
      <w:r>
        <w:t>El documento estará compuesto por las siguientes secciones:</w:t>
      </w:r>
    </w:p>
    <w:p w:rsidR="001243E6" w:rsidRDefault="001243E6" w:rsidP="001243E6">
      <w:pPr>
        <w:pStyle w:val="Prrafodelista"/>
        <w:numPr>
          <w:ilvl w:val="0"/>
          <w:numId w:val="14"/>
        </w:numPr>
        <w:jc w:val="both"/>
      </w:pPr>
      <w:r>
        <w:t>Introducción al sistema</w:t>
      </w:r>
    </w:p>
    <w:p w:rsidR="001243E6" w:rsidRDefault="001243E6" w:rsidP="001243E6">
      <w:pPr>
        <w:pStyle w:val="Prrafodelista"/>
        <w:numPr>
          <w:ilvl w:val="0"/>
          <w:numId w:val="14"/>
        </w:numPr>
        <w:jc w:val="both"/>
      </w:pPr>
      <w:r>
        <w:t>Roles y permisos</w:t>
      </w:r>
    </w:p>
    <w:p w:rsidR="001243E6" w:rsidRDefault="001243E6" w:rsidP="001243E6">
      <w:pPr>
        <w:pStyle w:val="Prrafodelista"/>
        <w:numPr>
          <w:ilvl w:val="0"/>
          <w:numId w:val="14"/>
        </w:numPr>
        <w:jc w:val="both"/>
      </w:pPr>
      <w:r>
        <w:t>Ingreso al Sistema</w:t>
      </w:r>
    </w:p>
    <w:p w:rsidR="001243E6" w:rsidRDefault="001243E6" w:rsidP="001243E6">
      <w:pPr>
        <w:pStyle w:val="Prrafodelista"/>
        <w:numPr>
          <w:ilvl w:val="0"/>
          <w:numId w:val="14"/>
        </w:numPr>
        <w:jc w:val="both"/>
      </w:pPr>
      <w:r>
        <w:t>Uso del Sistema (para cada rol)</w:t>
      </w:r>
    </w:p>
    <w:p w:rsidR="001243E6" w:rsidRDefault="001243E6" w:rsidP="001243E6">
      <w:pPr>
        <w:pStyle w:val="Prrafodelista"/>
        <w:numPr>
          <w:ilvl w:val="0"/>
          <w:numId w:val="14"/>
        </w:numPr>
        <w:jc w:val="both"/>
      </w:pPr>
      <w:r>
        <w:t>Anexo – Guía rápida de botones</w:t>
      </w:r>
    </w:p>
    <w:p w:rsidR="00F532CF" w:rsidRDefault="00C94E03" w:rsidP="00F532CF">
      <w:pPr>
        <w:pStyle w:val="PSI-Ttulo1"/>
      </w:pPr>
      <w:bookmarkStart w:id="6" w:name="_Toc42019837"/>
      <w:r>
        <w:lastRenderedPageBreak/>
        <w:t>Introducción al Sistema</w:t>
      </w:r>
      <w:bookmarkEnd w:id="6"/>
    </w:p>
    <w:p w:rsidR="00F532CF" w:rsidRDefault="00F532CF" w:rsidP="00895821">
      <w:pPr>
        <w:pStyle w:val="PSI-Comentario"/>
      </w:pPr>
      <w:r w:rsidRPr="002E175C">
        <w:t>[</w:t>
      </w:r>
      <w:r w:rsidR="00C94E03">
        <w:t>Realizar una breve descripción del funcionamiento del Sistema</w:t>
      </w:r>
      <w:r w:rsidRPr="002E175C">
        <w:t>]</w:t>
      </w:r>
    </w:p>
    <w:p w:rsidR="001243E6" w:rsidRPr="002E175C" w:rsidRDefault="001243E6" w:rsidP="00895821">
      <w:pPr>
        <w:pStyle w:val="PSI-Comentario"/>
      </w:pPr>
      <w:r>
        <w:t>//Aca se puede agregar el diagrama que explica como funciona el sistema</w:t>
      </w:r>
    </w:p>
    <w:p w:rsidR="001243E6" w:rsidRDefault="001243E6" w:rsidP="001243E6">
      <w:pPr>
        <w:pStyle w:val="PSI-Ttulo2"/>
      </w:pPr>
      <w:bookmarkStart w:id="7" w:name="_Toc42019838"/>
      <w:r>
        <w:t>Roles y Permisos</w:t>
      </w:r>
      <w:bookmarkEnd w:id="7"/>
    </w:p>
    <w:p w:rsidR="00443594" w:rsidRPr="002E175C" w:rsidRDefault="00443594" w:rsidP="00443594">
      <w:pPr>
        <w:pStyle w:val="PSI-Comentario"/>
      </w:pPr>
      <w:r>
        <w:t>//Aca se puede agregar lo que tenemos del documento “Roles y permisos”</w:t>
      </w:r>
    </w:p>
    <w:p w:rsidR="00C94E03" w:rsidRDefault="00C94E03" w:rsidP="00C94E03">
      <w:pPr>
        <w:pStyle w:val="PSI-Ttulo2"/>
      </w:pPr>
      <w:bookmarkStart w:id="8" w:name="_Toc42019839"/>
      <w:r w:rsidRPr="002A33D7">
        <w:t>Ingreso al Sistema</w:t>
      </w:r>
      <w:bookmarkEnd w:id="8"/>
    </w:p>
    <w:p w:rsidR="00EE0E73" w:rsidRDefault="00EE0E73" w:rsidP="00EE0E73">
      <w:pPr>
        <w:pStyle w:val="PSI-Normal"/>
      </w:pPr>
      <w:r>
        <w:t xml:space="preserve">Una vez abierto su navegador de preferencia </w:t>
      </w:r>
      <w:r w:rsidR="00BC438E">
        <w:t xml:space="preserve">escriba la siguiente dirección </w:t>
      </w:r>
      <w:r>
        <w:t>www.uarg.unpa.edu.ar</w:t>
      </w:r>
      <w:r w:rsidR="00BC438E">
        <w:t xml:space="preserve"> en el buscador. </w:t>
      </w:r>
    </w:p>
    <w:p w:rsidR="00D570A2" w:rsidRDefault="00005E1A" w:rsidP="0025066F">
      <w:pPr>
        <w:pStyle w:val="PSI-Normal"/>
      </w:pPr>
      <w:r>
        <w:t>Luego de que se ha</w:t>
      </w:r>
      <w:r w:rsidR="00BC438E">
        <w:t xml:space="preserve"> ejecutado el sistema</w:t>
      </w:r>
      <w:r w:rsidR="0025066F">
        <w:t xml:space="preserve">, estaremos frente a la pantalla principal. </w:t>
      </w:r>
    </w:p>
    <w:p w:rsidR="0025066F" w:rsidRDefault="00263EEA" w:rsidP="0025066F">
      <w:pPr>
        <w:pStyle w:val="PSI-Normal"/>
      </w:pPr>
      <w:r>
        <w:rPr>
          <w:noProof/>
          <w:lang w:eastAsia="es-AR"/>
        </w:rPr>
        <w:drawing>
          <wp:inline distT="0" distB="0" distL="0" distR="0">
            <wp:extent cx="5400040" cy="3761891"/>
            <wp:effectExtent l="19050" t="0" r="0" b="0"/>
            <wp:docPr id="46" name="Imagen 1"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761891"/>
                    </a:xfrm>
                    <a:prstGeom prst="rect">
                      <a:avLst/>
                    </a:prstGeom>
                    <a:noFill/>
                    <a:ln w="9525">
                      <a:noFill/>
                      <a:miter lim="800000"/>
                      <a:headEnd/>
                      <a:tailEnd/>
                    </a:ln>
                  </pic:spPr>
                </pic:pic>
              </a:graphicData>
            </a:graphic>
          </wp:inline>
        </w:drawing>
      </w:r>
    </w:p>
    <w:p w:rsidR="00E27AF9" w:rsidRDefault="00E27AF9" w:rsidP="0025066F">
      <w:pPr>
        <w:pStyle w:val="PSI-Normal"/>
      </w:pPr>
      <w:r>
        <w:t xml:space="preserve">En esta pantalla, en la parte inferior de la misma, se encuentra la sección </w:t>
      </w:r>
      <w:r>
        <w:rPr>
          <w:b/>
        </w:rPr>
        <w:t>Ingreso al Sistema</w:t>
      </w:r>
      <w:r>
        <w:t xml:space="preserve">, la cual contiene el botón </w:t>
      </w:r>
      <w:r w:rsidRPr="00E27AF9">
        <w:rPr>
          <w:b/>
        </w:rPr>
        <w:t>&lt;</w:t>
      </w:r>
      <w:r w:rsidR="00263EEA">
        <w:rPr>
          <w:b/>
        </w:rPr>
        <w:t>Acceder</w:t>
      </w:r>
      <w:r>
        <w:rPr>
          <w:b/>
        </w:rPr>
        <w:t>&gt;</w:t>
      </w:r>
      <w:r>
        <w:t xml:space="preserve"> que le permitirá acceder a las funciones correspondientes a su cargo dentro de la unidad académica.</w:t>
      </w:r>
    </w:p>
    <w:p w:rsidR="00491BE9" w:rsidRDefault="00263EEA" w:rsidP="0025066F">
      <w:pPr>
        <w:pStyle w:val="PSI-Normal"/>
      </w:pPr>
      <w:r>
        <w:rPr>
          <w:noProof/>
          <w:lang w:eastAsia="es-AR"/>
        </w:rPr>
        <w:drawing>
          <wp:inline distT="0" distB="0" distL="0" distR="0">
            <wp:extent cx="5400040" cy="920522"/>
            <wp:effectExtent l="19050" t="0" r="0" b="0"/>
            <wp:docPr id="47" name="Imagen 2" descr="C:\xampp\htdocs\vaspa\Construcción\Screenshots CU\Invitado\CU Ingresar a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Ingresar al Sistema\1.png"/>
                    <pic:cNvPicPr>
                      <a:picLocks noChangeAspect="1" noChangeArrowheads="1"/>
                    </pic:cNvPicPr>
                  </pic:nvPicPr>
                  <pic:blipFill>
                    <a:blip r:embed="rId12" cstate="print"/>
                    <a:srcRect/>
                    <a:stretch>
                      <a:fillRect/>
                    </a:stretch>
                  </pic:blipFill>
                  <pic:spPr bwMode="auto">
                    <a:xfrm>
                      <a:off x="0" y="0"/>
                      <a:ext cx="5400040" cy="920522"/>
                    </a:xfrm>
                    <a:prstGeom prst="rect">
                      <a:avLst/>
                    </a:prstGeom>
                    <a:noFill/>
                    <a:ln w="9525">
                      <a:noFill/>
                      <a:miter lim="800000"/>
                      <a:headEnd/>
                      <a:tailEnd/>
                    </a:ln>
                  </pic:spPr>
                </pic:pic>
              </a:graphicData>
            </a:graphic>
          </wp:inline>
        </w:drawing>
      </w:r>
    </w:p>
    <w:p w:rsidR="00E27AF9" w:rsidRDefault="00E27AF9" w:rsidP="0025066F">
      <w:pPr>
        <w:pStyle w:val="PSI-Normal"/>
      </w:pPr>
      <w:r>
        <w:lastRenderedPageBreak/>
        <w:t xml:space="preserve">Si usted es un Profesor, empleado de Secretaría Académica o Director de Departamento, presione el botón </w:t>
      </w:r>
      <w:r w:rsidRPr="00E27AF9">
        <w:rPr>
          <w:b/>
        </w:rPr>
        <w:t>&lt;</w:t>
      </w:r>
      <w:r w:rsidR="00C82500">
        <w:rPr>
          <w:b/>
        </w:rPr>
        <w:t>Acceder</w:t>
      </w:r>
      <w:r>
        <w:rPr>
          <w:b/>
        </w:rPr>
        <w:t xml:space="preserve">&gt; </w:t>
      </w:r>
      <w:r>
        <w:t xml:space="preserve">para </w:t>
      </w:r>
      <w:r w:rsidR="00C82500">
        <w:t>ingresar</w:t>
      </w:r>
      <w:r>
        <w:t xml:space="preserve"> al sistema. </w:t>
      </w:r>
    </w:p>
    <w:p w:rsidR="00A63569" w:rsidRDefault="00491BE9" w:rsidP="0025066F">
      <w:pPr>
        <w:pStyle w:val="PSI-Normal"/>
      </w:pPr>
      <w:r>
        <w:t>Al presionar el botón especificado se le abrirá</w:t>
      </w:r>
      <w:r w:rsidR="00A63569">
        <w:t xml:space="preserve"> una nueva ventana donde introducirá su correo electrónico institucional.</w:t>
      </w:r>
    </w:p>
    <w:p w:rsidR="00A63569" w:rsidRDefault="00A63569" w:rsidP="0025066F">
      <w:pPr>
        <w:pStyle w:val="PSI-Normal"/>
      </w:pPr>
      <w:r>
        <w:rPr>
          <w:noProof/>
          <w:lang w:eastAsia="es-AR"/>
        </w:rPr>
        <w:drawing>
          <wp:inline distT="0" distB="0" distL="0" distR="0">
            <wp:extent cx="5400040" cy="5842483"/>
            <wp:effectExtent l="19050" t="0" r="0" b="0"/>
            <wp:docPr id="8" name="Imagen 4" descr="C:\xampp\htdocs\vaspa\Construcción\Screenshots CU\Invitado\CU Ingresar a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Ingresar al Sistema\2.png"/>
                    <pic:cNvPicPr>
                      <a:picLocks noChangeAspect="1" noChangeArrowheads="1"/>
                    </pic:cNvPicPr>
                  </pic:nvPicPr>
                  <pic:blipFill>
                    <a:blip r:embed="rId13" cstate="print"/>
                    <a:srcRect/>
                    <a:stretch>
                      <a:fillRect/>
                    </a:stretch>
                  </pic:blipFill>
                  <pic:spPr bwMode="auto">
                    <a:xfrm>
                      <a:off x="0" y="0"/>
                      <a:ext cx="5400040" cy="5842483"/>
                    </a:xfrm>
                    <a:prstGeom prst="rect">
                      <a:avLst/>
                    </a:prstGeom>
                    <a:noFill/>
                    <a:ln w="9525">
                      <a:noFill/>
                      <a:miter lim="800000"/>
                      <a:headEnd/>
                      <a:tailEnd/>
                    </a:ln>
                  </pic:spPr>
                </pic:pic>
              </a:graphicData>
            </a:graphic>
          </wp:inline>
        </w:drawing>
      </w:r>
    </w:p>
    <w:p w:rsidR="00B2298F" w:rsidRDefault="00B2298F" w:rsidP="0025066F">
      <w:pPr>
        <w:pStyle w:val="PSI-Normal"/>
      </w:pPr>
    </w:p>
    <w:p w:rsidR="00A63569" w:rsidRDefault="00A63569" w:rsidP="0025066F">
      <w:pPr>
        <w:pStyle w:val="PSI-Normal"/>
      </w:pPr>
      <w:r>
        <w:t xml:space="preserve">Una vez introducido su correo presione el botón </w:t>
      </w:r>
      <w:r w:rsidRPr="00A63569">
        <w:rPr>
          <w:b/>
        </w:rPr>
        <w:t>&lt;Siguiente&gt;</w:t>
      </w:r>
      <w:r>
        <w:t xml:space="preserve"> donde se le solicitará su contraseña de acceso.</w:t>
      </w:r>
    </w:p>
    <w:p w:rsidR="00A63569" w:rsidRDefault="00A63569" w:rsidP="0025066F">
      <w:pPr>
        <w:pStyle w:val="PSI-Normal"/>
      </w:pPr>
      <w:r>
        <w:rPr>
          <w:noProof/>
          <w:lang w:eastAsia="es-AR"/>
        </w:rPr>
        <w:lastRenderedPageBreak/>
        <w:drawing>
          <wp:inline distT="0" distB="0" distL="0" distR="0">
            <wp:extent cx="5400040" cy="5839462"/>
            <wp:effectExtent l="19050" t="0" r="0" b="0"/>
            <wp:docPr id="9" name="Imagen 5" descr="C:\xampp\htdocs\vaspa\Construcción\Screenshots CU\Invitado\CU Ingresar al Sist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Ingresar al Sistema\3.png"/>
                    <pic:cNvPicPr>
                      <a:picLocks noChangeAspect="1" noChangeArrowheads="1"/>
                    </pic:cNvPicPr>
                  </pic:nvPicPr>
                  <pic:blipFill>
                    <a:blip r:embed="rId14" cstate="print"/>
                    <a:srcRect/>
                    <a:stretch>
                      <a:fillRect/>
                    </a:stretch>
                  </pic:blipFill>
                  <pic:spPr bwMode="auto">
                    <a:xfrm>
                      <a:off x="0" y="0"/>
                      <a:ext cx="5400040" cy="5839462"/>
                    </a:xfrm>
                    <a:prstGeom prst="rect">
                      <a:avLst/>
                    </a:prstGeom>
                    <a:noFill/>
                    <a:ln w="9525">
                      <a:noFill/>
                      <a:miter lim="800000"/>
                      <a:headEnd/>
                      <a:tailEnd/>
                    </a:ln>
                  </pic:spPr>
                </pic:pic>
              </a:graphicData>
            </a:graphic>
          </wp:inline>
        </w:drawing>
      </w:r>
    </w:p>
    <w:p w:rsidR="00491BE9" w:rsidRDefault="00A63569" w:rsidP="0025066F">
      <w:pPr>
        <w:pStyle w:val="PSI-Normal"/>
      </w:pPr>
      <w:r>
        <w:t xml:space="preserve">Una vez introducida su contraseña, presione el botón </w:t>
      </w:r>
      <w:r w:rsidR="00491BE9">
        <w:t xml:space="preserve"> </w:t>
      </w:r>
      <w:r w:rsidRPr="00A63569">
        <w:rPr>
          <w:b/>
        </w:rPr>
        <w:t>&lt;Siguiente&gt;</w:t>
      </w:r>
      <w:r>
        <w:rPr>
          <w:b/>
        </w:rPr>
        <w:t xml:space="preserve"> </w:t>
      </w:r>
      <w:r>
        <w:t xml:space="preserve">y accederá al sistema, según su rol. </w:t>
      </w:r>
    </w:p>
    <w:p w:rsidR="00C34725" w:rsidRPr="00A63569" w:rsidRDefault="00C34725" w:rsidP="0025066F">
      <w:pPr>
        <w:pStyle w:val="PSI-Normal"/>
      </w:pPr>
    </w:p>
    <w:p w:rsidR="00F532CF" w:rsidRPr="002E175C" w:rsidRDefault="00C34725" w:rsidP="00C34725">
      <w:pPr>
        <w:pStyle w:val="PSI-Normal"/>
      </w:pPr>
      <w:r w:rsidRPr="00C34725">
        <w:rPr>
          <w:b/>
          <w:u w:val="single"/>
        </w:rPr>
        <w:t>Nota:</w:t>
      </w:r>
      <w:r>
        <w:t xml:space="preserve"> Para acceder al sistema Vaspa, usted debe contar con un correo electrónico instituciona</w:t>
      </w:r>
      <w:r w:rsidR="006F4EAE">
        <w:t xml:space="preserve">l. </w:t>
      </w:r>
      <w:r>
        <w:t xml:space="preserve">  </w:t>
      </w:r>
    </w:p>
    <w:p w:rsidR="00CB30AC" w:rsidRDefault="00CB30AC" w:rsidP="00CB30AC">
      <w:pPr>
        <w:pStyle w:val="PSI-Comentario"/>
      </w:pPr>
      <w:bookmarkStart w:id="9" w:name="_Hlk37527541"/>
    </w:p>
    <w:p w:rsidR="00CB30AC" w:rsidRDefault="00CB30AC" w:rsidP="00CB30AC">
      <w:pPr>
        <w:pStyle w:val="PSI-Comentario"/>
      </w:pPr>
    </w:p>
    <w:p w:rsidR="00CB30AC" w:rsidRDefault="00CB30AC" w:rsidP="00CB30AC">
      <w:pPr>
        <w:pStyle w:val="PSI-Comentario"/>
      </w:pPr>
    </w:p>
    <w:p w:rsidR="00CB30AC" w:rsidRDefault="00CB30AC" w:rsidP="00CB30AC">
      <w:pPr>
        <w:pStyle w:val="PSI-Comentario"/>
      </w:pPr>
    </w:p>
    <w:p w:rsidR="00F11AC9" w:rsidRDefault="00F11AC9" w:rsidP="00CB30AC">
      <w:pPr>
        <w:pStyle w:val="PSI-Comentario"/>
      </w:pPr>
    </w:p>
    <w:p w:rsidR="00895821" w:rsidRDefault="00895821" w:rsidP="00895821">
      <w:pPr>
        <w:pStyle w:val="PSI-Ttulo1"/>
      </w:pPr>
      <w:bookmarkStart w:id="10" w:name="_Toc42019840"/>
      <w:r>
        <w:lastRenderedPageBreak/>
        <w:t>Uso del Sistema</w:t>
      </w:r>
      <w:r w:rsidR="001243E6">
        <w:t xml:space="preserve"> [Invitado]</w:t>
      </w:r>
      <w:bookmarkEnd w:id="10"/>
    </w:p>
    <w:p w:rsidR="002B7A18" w:rsidRDefault="002B7A18" w:rsidP="002B7A18">
      <w:pPr>
        <w:pStyle w:val="PSI-Normal"/>
      </w:pPr>
      <w:r>
        <w:t xml:space="preserve">Una vez abierto su navegador de preferencia escriba la siguiente dirección www.uarg.unpa.edu.ar en el buscador. </w:t>
      </w:r>
    </w:p>
    <w:p w:rsidR="002B7A18" w:rsidRDefault="002B7A18" w:rsidP="002B7A18">
      <w:pPr>
        <w:pStyle w:val="PSI-Normal"/>
      </w:pPr>
      <w:r>
        <w:t xml:space="preserve">Luego de que se ha ejecutado el sistema, estaremos frente a la pantalla principal. </w:t>
      </w:r>
    </w:p>
    <w:p w:rsidR="00CB30AC" w:rsidRDefault="00781ECE" w:rsidP="00895821">
      <w:pPr>
        <w:pStyle w:val="PSI-Ttulo1"/>
      </w:pPr>
      <w:r>
        <w:rPr>
          <w:noProof/>
          <w:lang w:eastAsia="es-AR"/>
        </w:rPr>
        <w:drawing>
          <wp:inline distT="0" distB="0" distL="0" distR="0">
            <wp:extent cx="5400040" cy="3761891"/>
            <wp:effectExtent l="19050" t="0" r="0" b="0"/>
            <wp:docPr id="48" name="Imagen 3"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761891"/>
                    </a:xfrm>
                    <a:prstGeom prst="rect">
                      <a:avLst/>
                    </a:prstGeom>
                    <a:noFill/>
                    <a:ln w="9525">
                      <a:noFill/>
                      <a:miter lim="800000"/>
                      <a:headEnd/>
                      <a:tailEnd/>
                    </a:ln>
                  </pic:spPr>
                </pic:pic>
              </a:graphicData>
            </a:graphic>
          </wp:inline>
        </w:drawing>
      </w:r>
    </w:p>
    <w:p w:rsidR="00C80D2F" w:rsidRDefault="00C80D2F" w:rsidP="00895821">
      <w:pPr>
        <w:pStyle w:val="PSI-Ttulo1"/>
      </w:pPr>
    </w:p>
    <w:p w:rsidR="00C80D2F" w:rsidRDefault="00C80D2F" w:rsidP="00C80D2F">
      <w:pPr>
        <w:pStyle w:val="PSI-Ttulo2"/>
      </w:pPr>
      <w:bookmarkStart w:id="11" w:name="_Toc42019841"/>
      <w:r>
        <w:t>Visualizar Programas de Asignaturas</w:t>
      </w:r>
      <w:bookmarkEnd w:id="11"/>
    </w:p>
    <w:p w:rsidR="00DE46A0" w:rsidRDefault="00DE46A0" w:rsidP="00DE46A0">
      <w:pPr>
        <w:pStyle w:val="PSI-Normal"/>
      </w:pPr>
      <w:r>
        <w:t xml:space="preserve">Para visualizar un programa de asignatura de un determinado año y  una determinada carrera diríjase al sector izquierdo de la pantalla principal, donde encontrará la sección </w:t>
      </w:r>
      <w:r>
        <w:rPr>
          <w:b/>
        </w:rPr>
        <w:t>Visualizar Programa de Asignatura</w:t>
      </w:r>
      <w:r>
        <w:t xml:space="preserve">, la cual presenta dos listas desplegables llamadas </w:t>
      </w:r>
      <w:r>
        <w:rPr>
          <w:b/>
        </w:rPr>
        <w:t>&lt;Año</w:t>
      </w:r>
      <w:r w:rsidRPr="00362917">
        <w:rPr>
          <w:b/>
        </w:rPr>
        <w:t>&gt;</w:t>
      </w:r>
      <w:r>
        <w:rPr>
          <w:b/>
        </w:rPr>
        <w:t xml:space="preserve"> </w:t>
      </w:r>
      <w:r>
        <w:t xml:space="preserve">y  </w:t>
      </w:r>
      <w:r w:rsidRPr="00362917">
        <w:rPr>
          <w:b/>
        </w:rPr>
        <w:t>&lt;Carrera&gt;</w:t>
      </w:r>
      <w:r w:rsidRPr="00362917">
        <w:t xml:space="preserve"> .</w:t>
      </w:r>
    </w:p>
    <w:p w:rsidR="00DE46A0" w:rsidRDefault="003F2B64" w:rsidP="00C80D2F">
      <w:pPr>
        <w:pStyle w:val="PSI-Ttulo2"/>
      </w:pPr>
      <w:r>
        <w:rPr>
          <w:noProof/>
          <w:lang w:eastAsia="es-AR"/>
        </w:rPr>
        <w:lastRenderedPageBreak/>
        <w:drawing>
          <wp:inline distT="0" distB="0" distL="0" distR="0">
            <wp:extent cx="4962525" cy="3000375"/>
            <wp:effectExtent l="19050" t="0" r="9525" b="0"/>
            <wp:docPr id="49" name="Imagen 4" descr="C:\xampp\htdocs\vaspa\Construcción\Screenshots CU\Invitado\CU Visualiza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rograma\1.png"/>
                    <pic:cNvPicPr>
                      <a:picLocks noChangeAspect="1" noChangeArrowheads="1"/>
                    </pic:cNvPicPr>
                  </pic:nvPicPr>
                  <pic:blipFill>
                    <a:blip r:embed="rId15" cstate="print"/>
                    <a:srcRect/>
                    <a:stretch>
                      <a:fillRect/>
                    </a:stretch>
                  </pic:blipFill>
                  <pic:spPr bwMode="auto">
                    <a:xfrm>
                      <a:off x="0" y="0"/>
                      <a:ext cx="4962525" cy="3000375"/>
                    </a:xfrm>
                    <a:prstGeom prst="rect">
                      <a:avLst/>
                    </a:prstGeom>
                    <a:noFill/>
                    <a:ln w="9525">
                      <a:noFill/>
                      <a:miter lim="800000"/>
                      <a:headEnd/>
                      <a:tailEnd/>
                    </a:ln>
                  </pic:spPr>
                </pic:pic>
              </a:graphicData>
            </a:graphic>
          </wp:inline>
        </w:drawing>
      </w:r>
    </w:p>
    <w:p w:rsidR="00C1389C" w:rsidRDefault="00C1389C" w:rsidP="00C1389C">
      <w:pPr>
        <w:pStyle w:val="PSI-Normal"/>
      </w:pPr>
      <w:r>
        <w:t xml:space="preserve">A continuación seleccione un año de la primera lista y luego seleccione la carrera de la cual desee visualizar </w:t>
      </w:r>
      <w:r w:rsidR="00884121">
        <w:t xml:space="preserve">los programas de las </w:t>
      </w:r>
      <w:r>
        <w:t>asignaturas</w:t>
      </w:r>
      <w:r w:rsidR="00884121">
        <w:t xml:space="preserve"> correspondientes</w:t>
      </w:r>
      <w:r>
        <w:t>.</w:t>
      </w:r>
    </w:p>
    <w:p w:rsidR="001D76D1" w:rsidRDefault="001D76D1" w:rsidP="00C1389C">
      <w:pPr>
        <w:pStyle w:val="PSI-Normal"/>
      </w:pPr>
    </w:p>
    <w:p w:rsidR="001D76D1" w:rsidRDefault="001D76D1" w:rsidP="00C1389C">
      <w:pPr>
        <w:pStyle w:val="PSI-Normal"/>
      </w:pPr>
      <w:r>
        <w:rPr>
          <w:noProof/>
          <w:lang w:eastAsia="es-AR"/>
        </w:rPr>
        <w:drawing>
          <wp:inline distT="0" distB="0" distL="0" distR="0">
            <wp:extent cx="4791075" cy="4572000"/>
            <wp:effectExtent l="19050" t="0" r="9525" b="0"/>
            <wp:docPr id="50" name="Imagen 5" descr="C:\xampp\htdocs\vaspa\Construcción\Screenshots CU\Invitado\CU Visualizar Pr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rograma\2.png"/>
                    <pic:cNvPicPr>
                      <a:picLocks noChangeAspect="1" noChangeArrowheads="1"/>
                    </pic:cNvPicPr>
                  </pic:nvPicPr>
                  <pic:blipFill>
                    <a:blip r:embed="rId16" cstate="print"/>
                    <a:srcRect/>
                    <a:stretch>
                      <a:fillRect/>
                    </a:stretch>
                  </pic:blipFill>
                  <pic:spPr bwMode="auto">
                    <a:xfrm>
                      <a:off x="0" y="0"/>
                      <a:ext cx="4791075" cy="4572000"/>
                    </a:xfrm>
                    <a:prstGeom prst="rect">
                      <a:avLst/>
                    </a:prstGeom>
                    <a:noFill/>
                    <a:ln w="9525">
                      <a:noFill/>
                      <a:miter lim="800000"/>
                      <a:headEnd/>
                      <a:tailEnd/>
                    </a:ln>
                  </pic:spPr>
                </pic:pic>
              </a:graphicData>
            </a:graphic>
          </wp:inline>
        </w:drawing>
      </w:r>
    </w:p>
    <w:p w:rsidR="00DE46A0" w:rsidRDefault="001D76D1" w:rsidP="00C80D2F">
      <w:pPr>
        <w:pStyle w:val="PSI-Ttulo2"/>
      </w:pPr>
      <w:r>
        <w:rPr>
          <w:noProof/>
          <w:lang w:eastAsia="es-AR"/>
        </w:rPr>
        <w:lastRenderedPageBreak/>
        <w:drawing>
          <wp:inline distT="0" distB="0" distL="0" distR="0">
            <wp:extent cx="4743450" cy="4191000"/>
            <wp:effectExtent l="19050" t="0" r="0" b="0"/>
            <wp:docPr id="51" name="Imagen 6" descr="C:\xampp\htdocs\vaspa\Construcción\Screenshots CU\Invitado\CU Visualizar Pr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Invitado\CU Visualizar Programa\3.png"/>
                    <pic:cNvPicPr>
                      <a:picLocks noChangeAspect="1" noChangeArrowheads="1"/>
                    </pic:cNvPicPr>
                  </pic:nvPicPr>
                  <pic:blipFill>
                    <a:blip r:embed="rId17" cstate="print"/>
                    <a:srcRect/>
                    <a:stretch>
                      <a:fillRect/>
                    </a:stretch>
                  </pic:blipFill>
                  <pic:spPr bwMode="auto">
                    <a:xfrm>
                      <a:off x="0" y="0"/>
                      <a:ext cx="4743450" cy="4191000"/>
                    </a:xfrm>
                    <a:prstGeom prst="rect">
                      <a:avLst/>
                    </a:prstGeom>
                    <a:noFill/>
                    <a:ln w="9525">
                      <a:noFill/>
                      <a:miter lim="800000"/>
                      <a:headEnd/>
                      <a:tailEnd/>
                    </a:ln>
                  </pic:spPr>
                </pic:pic>
              </a:graphicData>
            </a:graphic>
          </wp:inline>
        </w:drawing>
      </w:r>
    </w:p>
    <w:p w:rsidR="001D76D1" w:rsidRDefault="001D76D1" w:rsidP="001D76D1">
      <w:pPr>
        <w:pStyle w:val="PSI-Normal"/>
      </w:pPr>
      <w:r>
        <w:t xml:space="preserve">Una vez seleccionado el año y la carrera, se le mostrará el botón </w:t>
      </w:r>
      <w:r w:rsidRPr="001D76D1">
        <w:rPr>
          <w:b/>
        </w:rPr>
        <w:t>&lt;Ver Programas de Asignaturas&gt;</w:t>
      </w:r>
      <w:r>
        <w:t>.</w:t>
      </w:r>
    </w:p>
    <w:p w:rsidR="001D76D1" w:rsidRDefault="001D76D1" w:rsidP="001D76D1">
      <w:pPr>
        <w:pStyle w:val="PSI-Normal"/>
      </w:pPr>
      <w:r>
        <w:rPr>
          <w:noProof/>
          <w:lang w:eastAsia="es-AR"/>
        </w:rPr>
        <w:drawing>
          <wp:inline distT="0" distB="0" distL="0" distR="0">
            <wp:extent cx="4972050" cy="3371850"/>
            <wp:effectExtent l="19050" t="0" r="0" b="0"/>
            <wp:docPr id="52" name="Imagen 7" descr="C:\xampp\htdocs\vaspa\Construcción\Screenshots CU\Invitado\CU Visualizar Progra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Invitado\CU Visualizar Programa\4.png"/>
                    <pic:cNvPicPr>
                      <a:picLocks noChangeAspect="1" noChangeArrowheads="1"/>
                    </pic:cNvPicPr>
                  </pic:nvPicPr>
                  <pic:blipFill>
                    <a:blip r:embed="rId18" cstate="print"/>
                    <a:srcRect/>
                    <a:stretch>
                      <a:fillRect/>
                    </a:stretch>
                  </pic:blipFill>
                  <pic:spPr bwMode="auto">
                    <a:xfrm>
                      <a:off x="0" y="0"/>
                      <a:ext cx="4972050" cy="3371850"/>
                    </a:xfrm>
                    <a:prstGeom prst="rect">
                      <a:avLst/>
                    </a:prstGeom>
                    <a:noFill/>
                    <a:ln w="9525">
                      <a:noFill/>
                      <a:miter lim="800000"/>
                      <a:headEnd/>
                      <a:tailEnd/>
                    </a:ln>
                  </pic:spPr>
                </pic:pic>
              </a:graphicData>
            </a:graphic>
          </wp:inline>
        </w:drawing>
      </w:r>
    </w:p>
    <w:p w:rsidR="001D76D1" w:rsidRDefault="001D76D1" w:rsidP="001D76D1">
      <w:pPr>
        <w:pStyle w:val="PSI-Normal"/>
      </w:pPr>
      <w:r>
        <w:lastRenderedPageBreak/>
        <w:t xml:space="preserve">Una vez presionado el botón </w:t>
      </w:r>
      <w:r w:rsidRPr="001D76D1">
        <w:rPr>
          <w:b/>
        </w:rPr>
        <w:t>&lt;Ver Programas de Asignaturas&gt;</w:t>
      </w:r>
      <w:r>
        <w:t>, se presentará un cuadro de diálogo con el listado de los programas de las distintas asignaturas.</w:t>
      </w:r>
    </w:p>
    <w:p w:rsidR="001D76D1" w:rsidRPr="001D76D1" w:rsidRDefault="001D76D1" w:rsidP="001D76D1">
      <w:pPr>
        <w:pStyle w:val="PSI-Normal"/>
      </w:pPr>
      <w:r>
        <w:rPr>
          <w:noProof/>
          <w:lang w:eastAsia="es-AR"/>
        </w:rPr>
        <w:drawing>
          <wp:inline distT="0" distB="0" distL="0" distR="0">
            <wp:extent cx="5400040" cy="3024212"/>
            <wp:effectExtent l="19050" t="0" r="0" b="0"/>
            <wp:docPr id="62" name="Imagen 8" descr="C:\xampp\htdocs\vaspa\Construcción\Screenshots CU\Invitado\CU Visualizar Progr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Invitado\CU Visualizar Programa\5.png"/>
                    <pic:cNvPicPr>
                      <a:picLocks noChangeAspect="1" noChangeArrowheads="1"/>
                    </pic:cNvPicPr>
                  </pic:nvPicPr>
                  <pic:blipFill>
                    <a:blip r:embed="rId19" cstate="print"/>
                    <a:srcRect/>
                    <a:stretch>
                      <a:fillRect/>
                    </a:stretch>
                  </pic:blipFill>
                  <pic:spPr bwMode="auto">
                    <a:xfrm>
                      <a:off x="0" y="0"/>
                      <a:ext cx="5400040" cy="3024212"/>
                    </a:xfrm>
                    <a:prstGeom prst="rect">
                      <a:avLst/>
                    </a:prstGeom>
                    <a:noFill/>
                    <a:ln w="9525">
                      <a:noFill/>
                      <a:miter lim="800000"/>
                      <a:headEnd/>
                      <a:tailEnd/>
                    </a:ln>
                  </pic:spPr>
                </pic:pic>
              </a:graphicData>
            </a:graphic>
          </wp:inline>
        </w:drawing>
      </w:r>
    </w:p>
    <w:p w:rsidR="001D76D1" w:rsidRDefault="001D76D1" w:rsidP="001D76D1">
      <w:pPr>
        <w:pStyle w:val="PSI-Normal"/>
      </w:pPr>
      <w:r>
        <w:t>Nota: Solo podrá visualizar aquellos programas que se encuentren disponibles, en caso de no estarlo, el botón se encontrará deshabilitado.</w:t>
      </w:r>
    </w:p>
    <w:p w:rsidR="001D76D1" w:rsidRDefault="001D76D1" w:rsidP="001D76D1">
      <w:pPr>
        <w:pStyle w:val="PSI-Normal"/>
        <w:rPr>
          <w:b/>
        </w:rPr>
      </w:pPr>
      <w:r>
        <w:t xml:space="preserve">A continuación presione el botón </w:t>
      </w:r>
      <w:r w:rsidRPr="0067282E">
        <w:rPr>
          <w:b/>
        </w:rPr>
        <w:t>&lt;Visualizar P</w:t>
      </w:r>
      <w:r>
        <w:rPr>
          <w:b/>
        </w:rPr>
        <w:t>rograma de Asignatura</w:t>
      </w:r>
      <w:r w:rsidRPr="0067282E">
        <w:rPr>
          <w:b/>
        </w:rPr>
        <w:t>&gt;</w:t>
      </w:r>
    </w:p>
    <w:p w:rsidR="001D76D1" w:rsidRDefault="001D76D1" w:rsidP="001D76D1">
      <w:pPr>
        <w:pStyle w:val="PSI-Normal"/>
        <w:rPr>
          <w:b/>
        </w:rPr>
      </w:pPr>
      <w:r>
        <w:rPr>
          <w:b/>
          <w:noProof/>
          <w:lang w:eastAsia="es-AR"/>
        </w:rPr>
        <w:drawing>
          <wp:inline distT="0" distB="0" distL="0" distR="0">
            <wp:extent cx="5400040" cy="3005281"/>
            <wp:effectExtent l="19050" t="0" r="0" b="0"/>
            <wp:docPr id="64" name="Imagen 9" descr="C:\xampp\htdocs\vaspa\Construcción\Screenshots CU\Invitado\CU Visualizar Prog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Invitado\CU Visualizar Programa\6.png"/>
                    <pic:cNvPicPr>
                      <a:picLocks noChangeAspect="1" noChangeArrowheads="1"/>
                    </pic:cNvPicPr>
                  </pic:nvPicPr>
                  <pic:blipFill>
                    <a:blip r:embed="rId20" cstate="print"/>
                    <a:srcRect/>
                    <a:stretch>
                      <a:fillRect/>
                    </a:stretch>
                  </pic:blipFill>
                  <pic:spPr bwMode="auto">
                    <a:xfrm>
                      <a:off x="0" y="0"/>
                      <a:ext cx="5400040" cy="3005281"/>
                    </a:xfrm>
                    <a:prstGeom prst="rect">
                      <a:avLst/>
                    </a:prstGeom>
                    <a:noFill/>
                    <a:ln w="9525">
                      <a:noFill/>
                      <a:miter lim="800000"/>
                      <a:headEnd/>
                      <a:tailEnd/>
                    </a:ln>
                  </pic:spPr>
                </pic:pic>
              </a:graphicData>
            </a:graphic>
          </wp:inline>
        </w:drawing>
      </w:r>
    </w:p>
    <w:p w:rsidR="001D76D1" w:rsidRDefault="001D76D1" w:rsidP="001D76D1">
      <w:pPr>
        <w:pStyle w:val="PSI-Normal"/>
      </w:pPr>
      <w:r>
        <w:rPr>
          <w:b/>
        </w:rPr>
        <w:t xml:space="preserve"> </w:t>
      </w:r>
      <w:r>
        <w:t>En una nueva pestaña del navegador visualizará el programa de la asignatura seleccionada.</w:t>
      </w:r>
    </w:p>
    <w:p w:rsidR="00D6696F" w:rsidRDefault="00D6696F" w:rsidP="001D76D1">
      <w:pPr>
        <w:pStyle w:val="PSI-Normal"/>
      </w:pPr>
      <w:r>
        <w:rPr>
          <w:noProof/>
          <w:lang w:eastAsia="es-AR"/>
        </w:rPr>
        <w:lastRenderedPageBreak/>
        <w:drawing>
          <wp:inline distT="0" distB="0" distL="0" distR="0">
            <wp:extent cx="5400040" cy="2639752"/>
            <wp:effectExtent l="19050" t="0" r="0" b="0"/>
            <wp:docPr id="66" name="Imagen 10" descr="C:\xampp\htdocs\vaspa\Construcción\Screenshots CU\Invitado\CU Visualizar Progra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Invitado\CU Visualizar Programa\7.png"/>
                    <pic:cNvPicPr>
                      <a:picLocks noChangeAspect="1" noChangeArrowheads="1"/>
                    </pic:cNvPicPr>
                  </pic:nvPicPr>
                  <pic:blipFill>
                    <a:blip r:embed="rId21" cstate="print"/>
                    <a:srcRect/>
                    <a:stretch>
                      <a:fillRect/>
                    </a:stretch>
                  </pic:blipFill>
                  <pic:spPr bwMode="auto">
                    <a:xfrm>
                      <a:off x="0" y="0"/>
                      <a:ext cx="5400040" cy="2639752"/>
                    </a:xfrm>
                    <a:prstGeom prst="rect">
                      <a:avLst/>
                    </a:prstGeom>
                    <a:noFill/>
                    <a:ln w="9525">
                      <a:noFill/>
                      <a:miter lim="800000"/>
                      <a:headEnd/>
                      <a:tailEnd/>
                    </a:ln>
                  </pic:spPr>
                </pic:pic>
              </a:graphicData>
            </a:graphic>
          </wp:inline>
        </w:drawing>
      </w:r>
    </w:p>
    <w:p w:rsidR="001D76D1" w:rsidRDefault="001D76D1" w:rsidP="001D76D1">
      <w:pPr>
        <w:pStyle w:val="PSI-Normal"/>
      </w:pPr>
    </w:p>
    <w:p w:rsidR="001D76D1" w:rsidRDefault="001D76D1" w:rsidP="00C80D2F">
      <w:pPr>
        <w:pStyle w:val="PSI-Ttulo2"/>
      </w:pPr>
    </w:p>
    <w:p w:rsidR="00DE46A0" w:rsidRDefault="00DE46A0" w:rsidP="00C80D2F">
      <w:pPr>
        <w:pStyle w:val="PSI-Ttulo2"/>
      </w:pPr>
    </w:p>
    <w:p w:rsidR="00C80D2F" w:rsidRDefault="00C80D2F" w:rsidP="00C80D2F">
      <w:pPr>
        <w:pStyle w:val="PSI-Ttulo2"/>
      </w:pPr>
      <w:bookmarkStart w:id="12" w:name="_Toc42019842"/>
      <w:r>
        <w:t>Visualizar Planes de Estudio</w:t>
      </w:r>
      <w:bookmarkEnd w:id="12"/>
    </w:p>
    <w:p w:rsidR="00362917" w:rsidRDefault="00362917" w:rsidP="00362917">
      <w:pPr>
        <w:pStyle w:val="PSI-Normal"/>
      </w:pPr>
      <w:r>
        <w:t xml:space="preserve">Para visualizar un plan de estudio de una determinada carrera diríjase al sector derecho de la pantalla principal, donde encontrará la sección </w:t>
      </w:r>
      <w:r>
        <w:rPr>
          <w:b/>
        </w:rPr>
        <w:t>Visualizar Plan de Estudio</w:t>
      </w:r>
      <w:r>
        <w:t xml:space="preserve">, la cual presenta una lista desplegable llamada </w:t>
      </w:r>
      <w:r w:rsidRPr="00362917">
        <w:rPr>
          <w:b/>
        </w:rPr>
        <w:t>&lt;Carrera&gt;</w:t>
      </w:r>
      <w:r w:rsidRPr="00362917">
        <w:t xml:space="preserve"> .</w:t>
      </w:r>
    </w:p>
    <w:p w:rsidR="00362917" w:rsidRDefault="00362917" w:rsidP="00362917">
      <w:pPr>
        <w:pStyle w:val="PSI-Normal"/>
      </w:pPr>
      <w:r>
        <w:rPr>
          <w:noProof/>
          <w:lang w:eastAsia="es-AR"/>
        </w:rPr>
        <w:drawing>
          <wp:inline distT="0" distB="0" distL="0" distR="0">
            <wp:extent cx="4943475" cy="2190750"/>
            <wp:effectExtent l="19050" t="0" r="9525" b="0"/>
            <wp:docPr id="10" name="Imagen 1" descr="C:\xampp\htdocs\vaspa\Construcción\Screenshots CU\Invitado\CU Visualiza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CU Visualizar Plan\1.png"/>
                    <pic:cNvPicPr>
                      <a:picLocks noChangeAspect="1" noChangeArrowheads="1"/>
                    </pic:cNvPicPr>
                  </pic:nvPicPr>
                  <pic:blipFill>
                    <a:blip r:embed="rId22" cstate="print"/>
                    <a:srcRect/>
                    <a:stretch>
                      <a:fillRect/>
                    </a:stretch>
                  </pic:blipFill>
                  <pic:spPr bwMode="auto">
                    <a:xfrm>
                      <a:off x="0" y="0"/>
                      <a:ext cx="4943475" cy="2190750"/>
                    </a:xfrm>
                    <a:prstGeom prst="rect">
                      <a:avLst/>
                    </a:prstGeom>
                    <a:noFill/>
                    <a:ln w="9525">
                      <a:noFill/>
                      <a:miter lim="800000"/>
                      <a:headEnd/>
                      <a:tailEnd/>
                    </a:ln>
                  </pic:spPr>
                </pic:pic>
              </a:graphicData>
            </a:graphic>
          </wp:inline>
        </w:drawing>
      </w:r>
    </w:p>
    <w:p w:rsidR="00362917" w:rsidRDefault="00362917" w:rsidP="00362917">
      <w:pPr>
        <w:pStyle w:val="PSI-Normal"/>
      </w:pPr>
      <w:r>
        <w:t xml:space="preserve">A continuación haga click en la lista y seleccione la carrera de la cual desee visualizar su plan de estudio. </w:t>
      </w:r>
    </w:p>
    <w:p w:rsidR="00362917" w:rsidRDefault="00362917" w:rsidP="00362917">
      <w:pPr>
        <w:pStyle w:val="PSI-Normal"/>
      </w:pPr>
      <w:r>
        <w:rPr>
          <w:noProof/>
          <w:lang w:eastAsia="es-AR"/>
        </w:rPr>
        <w:lastRenderedPageBreak/>
        <w:drawing>
          <wp:inline distT="0" distB="0" distL="0" distR="0">
            <wp:extent cx="5343525" cy="4486275"/>
            <wp:effectExtent l="19050" t="0" r="9525" b="0"/>
            <wp:docPr id="11" name="Imagen 2" descr="C:\xampp\htdocs\vaspa\Construcción\Screenshots CU\Invitado\CU Visualizar 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Visualizar Plan\2.png"/>
                    <pic:cNvPicPr>
                      <a:picLocks noChangeAspect="1" noChangeArrowheads="1"/>
                    </pic:cNvPicPr>
                  </pic:nvPicPr>
                  <pic:blipFill>
                    <a:blip r:embed="rId23" cstate="print"/>
                    <a:srcRect/>
                    <a:stretch>
                      <a:fillRect/>
                    </a:stretch>
                  </pic:blipFill>
                  <pic:spPr bwMode="auto">
                    <a:xfrm>
                      <a:off x="0" y="0"/>
                      <a:ext cx="5343525" cy="4486275"/>
                    </a:xfrm>
                    <a:prstGeom prst="rect">
                      <a:avLst/>
                    </a:prstGeom>
                    <a:noFill/>
                    <a:ln w="9525">
                      <a:noFill/>
                      <a:miter lim="800000"/>
                      <a:headEnd/>
                      <a:tailEnd/>
                    </a:ln>
                  </pic:spPr>
                </pic:pic>
              </a:graphicData>
            </a:graphic>
          </wp:inline>
        </w:drawing>
      </w:r>
    </w:p>
    <w:p w:rsidR="0067282E" w:rsidRDefault="0067282E" w:rsidP="00362917">
      <w:pPr>
        <w:pStyle w:val="PSI-Normal"/>
      </w:pPr>
      <w:r>
        <w:t>Una vez seleccionada la carrera, se le mostrará el/los planes de estudio</w:t>
      </w:r>
      <w:r w:rsidR="00512D36">
        <w:t xml:space="preserve"> que contiene</w:t>
      </w:r>
      <w:r>
        <w:t>.</w:t>
      </w:r>
    </w:p>
    <w:p w:rsidR="0067282E" w:rsidRDefault="0067282E" w:rsidP="00362917">
      <w:pPr>
        <w:pStyle w:val="PSI-Normal"/>
      </w:pPr>
      <w:r>
        <w:rPr>
          <w:noProof/>
          <w:lang w:eastAsia="es-AR"/>
        </w:rPr>
        <w:drawing>
          <wp:inline distT="0" distB="0" distL="0" distR="0">
            <wp:extent cx="4905375" cy="3400425"/>
            <wp:effectExtent l="19050" t="0" r="9525" b="0"/>
            <wp:docPr id="13" name="Imagen 3" descr="C:\xampp\htdocs\vaspa\Construcción\Screenshots CU\Invitado\CU Visualizar 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Visualizar Plan\3.png"/>
                    <pic:cNvPicPr>
                      <a:picLocks noChangeAspect="1" noChangeArrowheads="1"/>
                    </pic:cNvPicPr>
                  </pic:nvPicPr>
                  <pic:blipFill>
                    <a:blip r:embed="rId24" cstate="print"/>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67282E" w:rsidRDefault="0067282E" w:rsidP="00362917">
      <w:pPr>
        <w:pStyle w:val="PSI-Normal"/>
      </w:pPr>
      <w:r>
        <w:lastRenderedPageBreak/>
        <w:t>Nota: Solo podrá visualizar aquellos planes que se encuentren disponibles, en caso de no estarlo, el botón se encontrará deshabilitado.</w:t>
      </w:r>
    </w:p>
    <w:p w:rsidR="0067282E" w:rsidRDefault="0067282E" w:rsidP="00362917">
      <w:pPr>
        <w:pStyle w:val="PSI-Normal"/>
      </w:pPr>
      <w:r>
        <w:t xml:space="preserve">A continuación presione el botón </w:t>
      </w:r>
      <w:r w:rsidRPr="0067282E">
        <w:rPr>
          <w:b/>
        </w:rPr>
        <w:t>&lt;Visualizar Plan&gt;</w:t>
      </w:r>
      <w:r>
        <w:rPr>
          <w:b/>
        </w:rPr>
        <w:t xml:space="preserve"> </w:t>
      </w:r>
    </w:p>
    <w:p w:rsidR="0067282E" w:rsidRDefault="0067282E" w:rsidP="00362917">
      <w:pPr>
        <w:pStyle w:val="PSI-Normal"/>
      </w:pPr>
      <w:r>
        <w:rPr>
          <w:noProof/>
          <w:lang w:eastAsia="es-AR"/>
        </w:rPr>
        <w:drawing>
          <wp:inline distT="0" distB="0" distL="0" distR="0">
            <wp:extent cx="4933950" cy="3438525"/>
            <wp:effectExtent l="19050" t="0" r="0" b="0"/>
            <wp:docPr id="14" name="Imagen 4" descr="C:\xampp\htdocs\vaspa\Construcción\Screenshots CU\Invitado\CU Visualizar P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lan\4.png"/>
                    <pic:cNvPicPr>
                      <a:picLocks noChangeAspect="1" noChangeArrowheads="1"/>
                    </pic:cNvPicPr>
                  </pic:nvPicPr>
                  <pic:blipFill>
                    <a:blip r:embed="rId25" cstate="print"/>
                    <a:srcRect/>
                    <a:stretch>
                      <a:fillRect/>
                    </a:stretch>
                  </pic:blipFill>
                  <pic:spPr bwMode="auto">
                    <a:xfrm>
                      <a:off x="0" y="0"/>
                      <a:ext cx="4933950" cy="3438525"/>
                    </a:xfrm>
                    <a:prstGeom prst="rect">
                      <a:avLst/>
                    </a:prstGeom>
                    <a:noFill/>
                    <a:ln w="9525">
                      <a:noFill/>
                      <a:miter lim="800000"/>
                      <a:headEnd/>
                      <a:tailEnd/>
                    </a:ln>
                  </pic:spPr>
                </pic:pic>
              </a:graphicData>
            </a:graphic>
          </wp:inline>
        </w:drawing>
      </w:r>
    </w:p>
    <w:p w:rsidR="0067282E" w:rsidRDefault="0067282E" w:rsidP="00362917">
      <w:pPr>
        <w:pStyle w:val="PSI-Normal"/>
      </w:pPr>
      <w:r>
        <w:t>En una nueva pestaña del navegador visualizará el plan de estudios seleccionado.</w:t>
      </w:r>
    </w:p>
    <w:p w:rsidR="0067282E" w:rsidRDefault="0067282E" w:rsidP="00362917">
      <w:pPr>
        <w:pStyle w:val="PSI-Normal"/>
      </w:pPr>
      <w:r>
        <w:rPr>
          <w:noProof/>
          <w:lang w:eastAsia="es-AR"/>
        </w:rPr>
        <w:drawing>
          <wp:inline distT="0" distB="0" distL="0" distR="0">
            <wp:extent cx="5400040" cy="2655823"/>
            <wp:effectExtent l="19050" t="0" r="0" b="0"/>
            <wp:docPr id="15" name="Imagen 5" descr="C:\xampp\htdocs\vaspa\Construcción\Screenshots CU\Invitado\CU Visualizar P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lan\5.png"/>
                    <pic:cNvPicPr>
                      <a:picLocks noChangeAspect="1" noChangeArrowheads="1"/>
                    </pic:cNvPicPr>
                  </pic:nvPicPr>
                  <pic:blipFill>
                    <a:blip r:embed="rId26" cstate="print"/>
                    <a:srcRect/>
                    <a:stretch>
                      <a:fillRect/>
                    </a:stretch>
                  </pic:blipFill>
                  <pic:spPr bwMode="auto">
                    <a:xfrm>
                      <a:off x="0" y="0"/>
                      <a:ext cx="5400040" cy="2655823"/>
                    </a:xfrm>
                    <a:prstGeom prst="rect">
                      <a:avLst/>
                    </a:prstGeom>
                    <a:noFill/>
                    <a:ln w="9525">
                      <a:noFill/>
                      <a:miter lim="800000"/>
                      <a:headEnd/>
                      <a:tailEnd/>
                    </a:ln>
                  </pic:spPr>
                </pic:pic>
              </a:graphicData>
            </a:graphic>
          </wp:inline>
        </w:drawing>
      </w:r>
    </w:p>
    <w:p w:rsidR="0067282E" w:rsidRPr="0067282E" w:rsidRDefault="0067282E" w:rsidP="00362917">
      <w:pPr>
        <w:pStyle w:val="PSI-Normal"/>
      </w:pPr>
    </w:p>
    <w:p w:rsidR="0067282E" w:rsidRPr="00362917" w:rsidRDefault="0067282E" w:rsidP="00362917">
      <w:pPr>
        <w:pStyle w:val="PSI-Normal"/>
      </w:pPr>
    </w:p>
    <w:p w:rsidR="002B7A18" w:rsidRDefault="002B7A18" w:rsidP="00895821">
      <w:pPr>
        <w:pStyle w:val="PSI-Ttulo1"/>
      </w:pPr>
    </w:p>
    <w:p w:rsidR="001243E6" w:rsidRDefault="001243E6" w:rsidP="001243E6">
      <w:pPr>
        <w:pStyle w:val="PSI-Ttulo1"/>
      </w:pPr>
      <w:bookmarkStart w:id="13" w:name="_Toc42019843"/>
      <w:bookmarkEnd w:id="9"/>
      <w:r>
        <w:t>Uso del Sistema [Secretaría Académica]</w:t>
      </w:r>
      <w:bookmarkEnd w:id="13"/>
    </w:p>
    <w:p w:rsidR="00CB30AC" w:rsidRDefault="00CB30AC" w:rsidP="001243E6">
      <w:pPr>
        <w:pStyle w:val="PSI-Ttulo1"/>
      </w:pPr>
    </w:p>
    <w:p w:rsidR="004366FB" w:rsidRDefault="004366FB" w:rsidP="004366FB">
      <w:pPr>
        <w:pStyle w:val="PSI-Normal"/>
      </w:pPr>
      <w:r>
        <w:t xml:space="preserve">Una vez que ha ingresado al Sistema, se visualizará la pantalla principal del rol Secretario Académico. </w:t>
      </w:r>
    </w:p>
    <w:p w:rsidR="004366FB" w:rsidRDefault="001F3856" w:rsidP="004366FB">
      <w:pPr>
        <w:pStyle w:val="PSI-Normal"/>
      </w:pPr>
      <w:r>
        <w:rPr>
          <w:noProof/>
          <w:lang w:eastAsia="es-AR"/>
        </w:rPr>
        <w:drawing>
          <wp:inline distT="0" distB="0" distL="0" distR="0">
            <wp:extent cx="5400040" cy="2605144"/>
            <wp:effectExtent l="19050" t="0" r="0" b="0"/>
            <wp:docPr id="23" name="Imagen 2" descr="C:\xampp\htdocs\vaspa\Construcción\Screenshots CU\Empleado SA\pan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panel 0.png"/>
                    <pic:cNvPicPr>
                      <a:picLocks noChangeAspect="1" noChangeArrowheads="1"/>
                    </pic:cNvPicPr>
                  </pic:nvPicPr>
                  <pic:blipFill>
                    <a:blip r:embed="rId27" cstate="print"/>
                    <a:srcRect/>
                    <a:stretch>
                      <a:fillRect/>
                    </a:stretch>
                  </pic:blipFill>
                  <pic:spPr bwMode="auto">
                    <a:xfrm>
                      <a:off x="0" y="0"/>
                      <a:ext cx="5400040" cy="2605144"/>
                    </a:xfrm>
                    <a:prstGeom prst="rect">
                      <a:avLst/>
                    </a:prstGeom>
                    <a:noFill/>
                    <a:ln w="9525">
                      <a:noFill/>
                      <a:miter lim="800000"/>
                      <a:headEnd/>
                      <a:tailEnd/>
                    </a:ln>
                  </pic:spPr>
                </pic:pic>
              </a:graphicData>
            </a:graphic>
          </wp:inline>
        </w:drawing>
      </w:r>
    </w:p>
    <w:p w:rsidR="004366FB" w:rsidRDefault="004366FB" w:rsidP="004366FB">
      <w:pPr>
        <w:pStyle w:val="PSI-Normal"/>
      </w:pPr>
    </w:p>
    <w:p w:rsidR="004366FB" w:rsidRDefault="004366FB" w:rsidP="004366FB">
      <w:pPr>
        <w:pStyle w:val="PSI-Normal"/>
      </w:pPr>
      <w:r>
        <w:t>Esta pantalla se encuentra dividida en dos secciones importantes.</w:t>
      </w:r>
    </w:p>
    <w:p w:rsidR="004366FB" w:rsidRDefault="004366FB" w:rsidP="004366FB">
      <w:pPr>
        <w:pStyle w:val="PSI-Normal"/>
      </w:pPr>
    </w:p>
    <w:p w:rsidR="004366FB" w:rsidRDefault="004366FB" w:rsidP="004366FB">
      <w:pPr>
        <w:pStyle w:val="PSI-Normal"/>
      </w:pPr>
      <w:r>
        <w:t xml:space="preserve">La primer sección conocida como el </w:t>
      </w:r>
      <w:r>
        <w:rPr>
          <w:b/>
        </w:rPr>
        <w:t xml:space="preserve">Menú Principal </w:t>
      </w:r>
      <w:r>
        <w:t xml:space="preserve">se encuentra en la parte superior de la pantalla. </w:t>
      </w:r>
    </w:p>
    <w:p w:rsidR="004366FB" w:rsidRDefault="00D43AA1" w:rsidP="004366FB">
      <w:pPr>
        <w:pStyle w:val="PSI-Normal"/>
      </w:pPr>
      <w:r>
        <w:rPr>
          <w:noProof/>
          <w:lang w:eastAsia="es-AR"/>
        </w:rPr>
        <w:drawing>
          <wp:inline distT="0" distB="0" distL="0" distR="0">
            <wp:extent cx="5400040" cy="335888"/>
            <wp:effectExtent l="19050" t="0" r="0" b="0"/>
            <wp:docPr id="21" name="Imagen 3" descr="C:\xampp\htdocs\vaspa\Construcción\Screenshots CU\Empleado SA\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navbar.png"/>
                    <pic:cNvPicPr>
                      <a:picLocks noChangeAspect="1" noChangeArrowheads="1"/>
                    </pic:cNvPicPr>
                  </pic:nvPicPr>
                  <pic:blipFill>
                    <a:blip r:embed="rId28" cstate="print"/>
                    <a:srcRect/>
                    <a:stretch>
                      <a:fillRect/>
                    </a:stretch>
                  </pic:blipFill>
                  <pic:spPr bwMode="auto">
                    <a:xfrm>
                      <a:off x="0" y="0"/>
                      <a:ext cx="5400040" cy="335888"/>
                    </a:xfrm>
                    <a:prstGeom prst="rect">
                      <a:avLst/>
                    </a:prstGeom>
                    <a:noFill/>
                    <a:ln w="9525">
                      <a:noFill/>
                      <a:miter lim="800000"/>
                      <a:headEnd/>
                      <a:tailEnd/>
                    </a:ln>
                  </pic:spPr>
                </pic:pic>
              </a:graphicData>
            </a:graphic>
          </wp:inline>
        </w:drawing>
      </w:r>
    </w:p>
    <w:p w:rsidR="004366FB" w:rsidRDefault="004366FB" w:rsidP="004366FB">
      <w:pPr>
        <w:pStyle w:val="PSI-Normal"/>
      </w:pPr>
    </w:p>
    <w:p w:rsidR="00256C13" w:rsidRDefault="004366FB" w:rsidP="007E07D2">
      <w:pPr>
        <w:pStyle w:val="PSI-Comentario"/>
      </w:pPr>
      <w:r>
        <w:t xml:space="preserve">Como primera opción tenemos </w:t>
      </w:r>
      <w:r>
        <w:rPr>
          <w:b/>
        </w:rPr>
        <w:t>Adm. Usuarios</w:t>
      </w:r>
      <w:r>
        <w:t>, en él podrá realizar la gestión de los usuarios del sistema</w:t>
      </w:r>
      <w:r w:rsidR="00256C13">
        <w:t>, mediante el alta, baja y modificación de los mismos, como así también ver información relevante.</w:t>
      </w:r>
      <w:r w:rsidR="007E07D2">
        <w:t xml:space="preserve"> (ESTA SECCION SE DEBE ELIMINAR)</w:t>
      </w:r>
    </w:p>
    <w:p w:rsidR="00612FF4" w:rsidRDefault="00256C13" w:rsidP="004366FB">
      <w:pPr>
        <w:pStyle w:val="PSI-Normal"/>
      </w:pPr>
      <w:r>
        <w:t xml:space="preserve">Luego como segunda opción tenemos </w:t>
      </w:r>
      <w:r>
        <w:rPr>
          <w:b/>
        </w:rPr>
        <w:t>Gestionar Programas</w:t>
      </w:r>
      <w:r>
        <w:t>, acá usted podrá llevar un control de los programas pendientes en cuanto a su presentación, realizar un seguimiento de la ubicación actual en donde se encuentra el mismo durante el proceso de firmas y además podrá revisar el contenido de las distintas secciones de los mismos para decidir su estado.</w:t>
      </w:r>
    </w:p>
    <w:p w:rsidR="000D21FB" w:rsidRDefault="00612FF4" w:rsidP="004366FB">
      <w:pPr>
        <w:pStyle w:val="PSI-Normal"/>
      </w:pPr>
      <w:r>
        <w:t xml:space="preserve">El siguiente menú se denomina </w:t>
      </w:r>
      <w:r>
        <w:rPr>
          <w:b/>
        </w:rPr>
        <w:t>Carga de Archivos</w:t>
      </w:r>
      <w:r>
        <w:t>, desde el mismo usted podrá realizar la carga de los programas y planes (docum</w:t>
      </w:r>
      <w:r w:rsidR="00A61269">
        <w:t xml:space="preserve">entos escaneados) en el sistema. Para la carga de </w:t>
      </w:r>
      <w:r w:rsidR="00A61269">
        <w:lastRenderedPageBreak/>
        <w:t xml:space="preserve">los programas tendrá dos alternativas, cargar un programa individualmente como así también una carga de hasta un máximo de 10 (diez) documentos. Respecto de los planes, solamente podrá realizar la carga de los mismos de manera individual. </w:t>
      </w:r>
    </w:p>
    <w:p w:rsidR="000D21FB" w:rsidRDefault="000D21FB" w:rsidP="004366FB">
      <w:pPr>
        <w:pStyle w:val="PSI-Normal"/>
      </w:pPr>
      <w:r>
        <w:t xml:space="preserve">A continuación, en el menú </w:t>
      </w:r>
      <w:r>
        <w:rPr>
          <w:b/>
        </w:rPr>
        <w:t xml:space="preserve">Carreras </w:t>
      </w:r>
      <w:r>
        <w:t>usted podrá realizar la gestión de las distintas carreras ofrecidas en la unidad académica, mediante el alta, baja y modificación de las mismas, como así también podrá consultar los planes pertenecientes a cada una.</w:t>
      </w:r>
    </w:p>
    <w:p w:rsidR="000D21FB" w:rsidRDefault="000D21FB" w:rsidP="004366FB">
      <w:pPr>
        <w:pStyle w:val="PSI-Normal"/>
      </w:pPr>
      <w:r>
        <w:t xml:space="preserve">En el menú </w:t>
      </w:r>
      <w:r>
        <w:rPr>
          <w:b/>
        </w:rPr>
        <w:t xml:space="preserve">Planes </w:t>
      </w:r>
      <w:r>
        <w:t xml:space="preserve">podrá realizar la gestión de los distintos planes que tiene cada una de las carreras, mediante el alta, baja y modificación de los mismos, como así también podrá ver, asociar y eliminar las asignaturas que lo componen. </w:t>
      </w:r>
    </w:p>
    <w:p w:rsidR="002E16AF" w:rsidRDefault="000D21FB" w:rsidP="004366FB">
      <w:pPr>
        <w:pStyle w:val="PSI-Normal"/>
      </w:pPr>
      <w:r>
        <w:t xml:space="preserve">Seguidamente se encuentra la opción </w:t>
      </w:r>
      <w:r>
        <w:rPr>
          <w:b/>
        </w:rPr>
        <w:t>Profesores</w:t>
      </w:r>
      <w:r>
        <w:t xml:space="preserve">, </w:t>
      </w:r>
      <w:r w:rsidR="002E16AF">
        <w:t xml:space="preserve">donde podrá realizar la gestión de los distintos profesores de la unidad académica, mediante el alta, baja y modificación de los mismos, como así también podrá consultar las distintas asignaturas de las cuales cada uno de ellos es responsable. </w:t>
      </w:r>
    </w:p>
    <w:p w:rsidR="004366FB" w:rsidRDefault="002E16AF" w:rsidP="004366FB">
      <w:pPr>
        <w:pStyle w:val="PSI-Normal"/>
      </w:pPr>
      <w:r>
        <w:t xml:space="preserve">En el menú </w:t>
      </w:r>
      <w:r>
        <w:rPr>
          <w:b/>
        </w:rPr>
        <w:t xml:space="preserve">Asignaturas </w:t>
      </w:r>
      <w:r>
        <w:t>podrá realizar la gestión de las distintas asignaturas que conforman cada uno de los planes de las carreras de la unidad académica, mediante el alta, baja y modificación de las mismas, como así también podrá ver, asociar y eliminar sus asignaturas correlativas.</w:t>
      </w:r>
      <w:r w:rsidR="00612FF4">
        <w:t xml:space="preserve"> </w:t>
      </w:r>
      <w:r w:rsidR="00256C13">
        <w:t xml:space="preserve"> </w:t>
      </w:r>
      <w:r w:rsidR="004366FB">
        <w:rPr>
          <w:b/>
        </w:rPr>
        <w:t xml:space="preserve"> </w:t>
      </w:r>
      <w:r w:rsidR="004366FB">
        <w:t xml:space="preserve"> </w:t>
      </w:r>
    </w:p>
    <w:p w:rsidR="00BE3530" w:rsidRDefault="00BE3530" w:rsidP="004366FB">
      <w:pPr>
        <w:pStyle w:val="PSI-Normal"/>
      </w:pPr>
      <w:r>
        <w:t xml:space="preserve">Por último, la opción </w:t>
      </w:r>
      <w:r>
        <w:rPr>
          <w:b/>
        </w:rPr>
        <w:t xml:space="preserve">Salir </w:t>
      </w:r>
      <w:r>
        <w:t xml:space="preserve">le permitirá abandonar el sistema, cerrando previamente su sesión. </w:t>
      </w:r>
    </w:p>
    <w:p w:rsidR="00D14EFB" w:rsidRDefault="00D14EFB" w:rsidP="004366FB">
      <w:pPr>
        <w:pStyle w:val="PSI-Normal"/>
      </w:pPr>
    </w:p>
    <w:p w:rsidR="00226B24" w:rsidRDefault="00226B24" w:rsidP="00226B24">
      <w:pPr>
        <w:pStyle w:val="PSI-Normal"/>
      </w:pPr>
    </w:p>
    <w:p w:rsidR="00226B24" w:rsidRDefault="00226B24" w:rsidP="00226B24">
      <w:pPr>
        <w:pStyle w:val="PSI-Normal"/>
      </w:pPr>
    </w:p>
    <w:p w:rsidR="00226B24" w:rsidRDefault="00226B24" w:rsidP="00226B24">
      <w:pPr>
        <w:pStyle w:val="PSI-Normal"/>
      </w:pPr>
      <w:r>
        <w:t xml:space="preserve">La segunda sección conocida como </w:t>
      </w:r>
      <w:r>
        <w:rPr>
          <w:b/>
        </w:rPr>
        <w:t xml:space="preserve">Panel Secretaría Académica </w:t>
      </w:r>
      <w:r>
        <w:t>se encuentra en la parte central de la pantalla. La misma contiene dos listas desplegables.</w:t>
      </w:r>
    </w:p>
    <w:p w:rsidR="00226B24" w:rsidRPr="00226B24" w:rsidRDefault="00226B24" w:rsidP="00226B24">
      <w:pPr>
        <w:pStyle w:val="PSI-Normal"/>
      </w:pPr>
      <w:r>
        <w:t xml:space="preserve">La lista desplegable </w:t>
      </w:r>
      <w:r w:rsidRPr="00226B24">
        <w:rPr>
          <w:b/>
        </w:rPr>
        <w:t>&lt;Carrera&gt;</w:t>
      </w:r>
      <w:r>
        <w:rPr>
          <w:b/>
        </w:rPr>
        <w:t xml:space="preserve"> </w:t>
      </w:r>
      <w:r>
        <w:t xml:space="preserve">contiene todas las carreas ofrecidas en la unidad académica y la lista desplegable </w:t>
      </w:r>
      <w:r w:rsidRPr="00226B24">
        <w:rPr>
          <w:b/>
        </w:rPr>
        <w:t>&lt;Plan de Estudio&gt;</w:t>
      </w:r>
      <w:r>
        <w:rPr>
          <w:b/>
        </w:rPr>
        <w:t xml:space="preserve"> </w:t>
      </w:r>
      <w:r>
        <w:t>contiene los planes de la carrera seleccionada previamente.</w:t>
      </w:r>
    </w:p>
    <w:p w:rsidR="00226B24" w:rsidRDefault="00ED26C1" w:rsidP="00226B24">
      <w:pPr>
        <w:pStyle w:val="PSI-Normal"/>
      </w:pPr>
      <w:r>
        <w:rPr>
          <w:noProof/>
          <w:lang w:eastAsia="es-AR"/>
        </w:rPr>
        <w:drawing>
          <wp:inline distT="0" distB="0" distL="0" distR="0">
            <wp:extent cx="5400040" cy="730499"/>
            <wp:effectExtent l="19050" t="0" r="0" b="0"/>
            <wp:docPr id="24" name="Imagen 3" descr="C:\xampp\htdocs\vaspa\Construcción\Screenshots CU\Empleado SA\panel 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panel central.png"/>
                    <pic:cNvPicPr>
                      <a:picLocks noChangeAspect="1" noChangeArrowheads="1"/>
                    </pic:cNvPicPr>
                  </pic:nvPicPr>
                  <pic:blipFill>
                    <a:blip r:embed="rId29" cstate="print"/>
                    <a:srcRect/>
                    <a:stretch>
                      <a:fillRect/>
                    </a:stretch>
                  </pic:blipFill>
                  <pic:spPr bwMode="auto">
                    <a:xfrm>
                      <a:off x="0" y="0"/>
                      <a:ext cx="5400040" cy="730499"/>
                    </a:xfrm>
                    <a:prstGeom prst="rect">
                      <a:avLst/>
                    </a:prstGeom>
                    <a:noFill/>
                    <a:ln w="9525">
                      <a:noFill/>
                      <a:miter lim="800000"/>
                      <a:headEnd/>
                      <a:tailEnd/>
                    </a:ln>
                  </pic:spPr>
                </pic:pic>
              </a:graphicData>
            </a:graphic>
          </wp:inline>
        </w:drawing>
      </w:r>
    </w:p>
    <w:p w:rsidR="00D14EFB" w:rsidRDefault="00F163B8" w:rsidP="004366FB">
      <w:pPr>
        <w:pStyle w:val="PSI-Normal"/>
      </w:pPr>
      <w:r>
        <w:t>En esta sección usted podrá visualizar la información más relevante de cada uno de los programas de asignaturas</w:t>
      </w:r>
      <w:r w:rsidR="00F31D29">
        <w:t xml:space="preserve"> (Año, cuatrimestre, código, nombre de asignatura, docente responsable, vigencia</w:t>
      </w:r>
      <w:r w:rsidR="00F33808">
        <w:t>, Estado</w:t>
      </w:r>
      <w:r w:rsidR="00F31D29">
        <w:t>)</w:t>
      </w:r>
      <w:r>
        <w:t xml:space="preserve"> para poder llevar a cabo la gestión de los mismos</w:t>
      </w:r>
      <w:r w:rsidR="00B453C7">
        <w:t xml:space="preserve">, en base a los datos seleccionados. </w:t>
      </w:r>
    </w:p>
    <w:p w:rsidR="0057224C" w:rsidRDefault="0057224C" w:rsidP="004366FB">
      <w:pPr>
        <w:pStyle w:val="PSI-Normal"/>
      </w:pPr>
    </w:p>
    <w:p w:rsidR="00717805" w:rsidRDefault="00717805" w:rsidP="00717805">
      <w:pPr>
        <w:pStyle w:val="PSI-Ttulo2"/>
      </w:pPr>
      <w:bookmarkStart w:id="14" w:name="_Toc42019844"/>
      <w:r>
        <w:lastRenderedPageBreak/>
        <w:t>Ver Vigencia de Programas</w:t>
      </w:r>
      <w:bookmarkEnd w:id="14"/>
    </w:p>
    <w:p w:rsidR="00C63FE4" w:rsidRDefault="00C63FE4" w:rsidP="00C63FE4">
      <w:pPr>
        <w:pStyle w:val="PSI-Comentario"/>
      </w:pPr>
      <w:r>
        <w:t>Acá faltaría explicar el "excel" con las capturas realizadas.</w:t>
      </w:r>
    </w:p>
    <w:p w:rsidR="005757C7" w:rsidRDefault="005757C7" w:rsidP="00C63FE4">
      <w:pPr>
        <w:pStyle w:val="PSI-Comentario"/>
      </w:pPr>
      <w:r>
        <w:t>Ya se puede comenzar a redactar.</w:t>
      </w:r>
    </w:p>
    <w:p w:rsidR="00717805" w:rsidRDefault="00717805" w:rsidP="0057224C">
      <w:pPr>
        <w:pStyle w:val="PSI-Comentario"/>
      </w:pPr>
    </w:p>
    <w:p w:rsidR="00AF627F" w:rsidRDefault="00AF627F" w:rsidP="00AF627F">
      <w:pPr>
        <w:pStyle w:val="PSI-Ttulo2"/>
      </w:pPr>
      <w:bookmarkStart w:id="15" w:name="_Toc42019845"/>
      <w:r>
        <w:t>Administra</w:t>
      </w:r>
      <w:r w:rsidR="00FE09E6">
        <w:t>ción de</w:t>
      </w:r>
      <w:r>
        <w:t xml:space="preserve"> Usuarios</w:t>
      </w:r>
      <w:bookmarkEnd w:id="15"/>
    </w:p>
    <w:p w:rsidR="00525D80" w:rsidRDefault="00525D80" w:rsidP="00525D80">
      <w:pPr>
        <w:pStyle w:val="PSI-Comentario"/>
      </w:pPr>
      <w:r>
        <w:t>Esta sección se debe eliminar del rol Empleado SA ya que no va a formar parte del NavBar... No es un CU que realice... Trasladarlo al Rol Administrador.</w:t>
      </w:r>
    </w:p>
    <w:p w:rsidR="00AF627F" w:rsidRDefault="00AF627F" w:rsidP="00AF627F">
      <w:pPr>
        <w:pStyle w:val="PSI-Normal"/>
      </w:pPr>
      <w:r>
        <w:t xml:space="preserve">Para acceder </w:t>
      </w:r>
      <w:r w:rsidR="00D43AA1">
        <w:t>a este módulo</w:t>
      </w:r>
      <w:r>
        <w:t xml:space="preserve">, nos dirigiremos al menú principal y una vez ubicados en el mismo </w:t>
      </w:r>
      <w:r w:rsidR="00D43AA1">
        <w:t>debemos ir al menú</w:t>
      </w:r>
      <w:r>
        <w:t xml:space="preserve"> Adm. Usuarios -&gt; Usuarios</w:t>
      </w:r>
      <w:r w:rsidR="00D43AA1">
        <w:t>, como se ilustra en la siguiente imagen.</w:t>
      </w:r>
    </w:p>
    <w:p w:rsidR="00D43AA1" w:rsidRDefault="00D43AA1" w:rsidP="00AF627F">
      <w:pPr>
        <w:pStyle w:val="PSI-Normal"/>
      </w:pPr>
      <w:r>
        <w:rPr>
          <w:noProof/>
          <w:lang w:eastAsia="es-AR"/>
        </w:rPr>
        <w:drawing>
          <wp:inline distT="0" distB="0" distL="0" distR="0">
            <wp:extent cx="5400040" cy="407842"/>
            <wp:effectExtent l="19050" t="0" r="0" b="0"/>
            <wp:docPr id="19" name="Imagen 1" descr="C:\xampp\htdocs\vaspa\Construcción\Screenshots CU\Empleado SA\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Panel 1.png"/>
                    <pic:cNvPicPr>
                      <a:picLocks noChangeAspect="1" noChangeArrowheads="1"/>
                    </pic:cNvPicPr>
                  </pic:nvPicPr>
                  <pic:blipFill>
                    <a:blip r:embed="rId30" cstate="print"/>
                    <a:srcRect/>
                    <a:stretch>
                      <a:fillRect/>
                    </a:stretch>
                  </pic:blipFill>
                  <pic:spPr bwMode="auto">
                    <a:xfrm>
                      <a:off x="0" y="0"/>
                      <a:ext cx="5400040" cy="407842"/>
                    </a:xfrm>
                    <a:prstGeom prst="rect">
                      <a:avLst/>
                    </a:prstGeom>
                    <a:noFill/>
                    <a:ln w="9525">
                      <a:noFill/>
                      <a:miter lim="800000"/>
                      <a:headEnd/>
                      <a:tailEnd/>
                    </a:ln>
                  </pic:spPr>
                </pic:pic>
              </a:graphicData>
            </a:graphic>
          </wp:inline>
        </w:drawing>
      </w:r>
    </w:p>
    <w:p w:rsidR="00D43AA1" w:rsidRDefault="00D43AA1" w:rsidP="00AF627F">
      <w:pPr>
        <w:pStyle w:val="PSI-Normal"/>
      </w:pPr>
      <w:r>
        <w:t>A continuación se mostrará la pantalla</w:t>
      </w:r>
      <w:r w:rsidR="00E37D6A">
        <w:t xml:space="preserve"> usuarios</w:t>
      </w:r>
      <w:r w:rsidR="007F0FD5">
        <w:t xml:space="preserve">, la cual contiene el botón </w:t>
      </w:r>
      <w:r w:rsidR="007F0FD5" w:rsidRPr="007F0FD5">
        <w:rPr>
          <w:b/>
        </w:rPr>
        <w:t>&lt;Nuevo Usuario&gt;</w:t>
      </w:r>
      <w:r w:rsidR="007F0FD5">
        <w:t xml:space="preserve"> y un listado de cada usuario del sistema junto a tres botones denominados </w:t>
      </w:r>
      <w:r w:rsidR="007F0FD5" w:rsidRPr="007F0FD5">
        <w:rPr>
          <w:b/>
        </w:rPr>
        <w:t>&lt;Ver Detalle&gt;</w:t>
      </w:r>
      <w:r w:rsidR="007F0FD5">
        <w:t xml:space="preserve">, </w:t>
      </w:r>
      <w:r w:rsidR="007F0FD5" w:rsidRPr="007F0FD5">
        <w:rPr>
          <w:b/>
        </w:rPr>
        <w:t>&lt;Modificar&gt;</w:t>
      </w:r>
      <w:r w:rsidR="007F0FD5">
        <w:t xml:space="preserve"> y </w:t>
      </w:r>
      <w:r w:rsidR="007F0FD5" w:rsidRPr="007F0FD5">
        <w:rPr>
          <w:b/>
        </w:rPr>
        <w:t>&lt;Eliminar&gt;</w:t>
      </w:r>
      <w:r w:rsidR="00995299" w:rsidRPr="00995299">
        <w:t>.</w:t>
      </w:r>
    </w:p>
    <w:p w:rsidR="0057224C" w:rsidRDefault="00D43AA1" w:rsidP="0057224C">
      <w:pPr>
        <w:pStyle w:val="PSI-Comentario"/>
      </w:pPr>
      <w:r>
        <w:rPr>
          <w:noProof/>
          <w:lang w:eastAsia="es-AR"/>
        </w:rPr>
        <w:drawing>
          <wp:inline distT="0" distB="0" distL="0" distR="0">
            <wp:extent cx="5400040" cy="1583183"/>
            <wp:effectExtent l="19050" t="0" r="0" b="0"/>
            <wp:docPr id="20" name="Imagen 2" descr="C:\xampp\htdocs\vaspa\Construcción\Screenshots CU\Empleado SA\Administración de los 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Administración de los Usuarios\1.png"/>
                    <pic:cNvPicPr>
                      <a:picLocks noChangeAspect="1" noChangeArrowheads="1"/>
                    </pic:cNvPicPr>
                  </pic:nvPicPr>
                  <pic:blipFill>
                    <a:blip r:embed="rId31" cstate="print"/>
                    <a:srcRect/>
                    <a:stretch>
                      <a:fillRect/>
                    </a:stretch>
                  </pic:blipFill>
                  <pic:spPr bwMode="auto">
                    <a:xfrm>
                      <a:off x="0" y="0"/>
                      <a:ext cx="5400040" cy="1583183"/>
                    </a:xfrm>
                    <a:prstGeom prst="rect">
                      <a:avLst/>
                    </a:prstGeom>
                    <a:noFill/>
                    <a:ln w="9525">
                      <a:noFill/>
                      <a:miter lim="800000"/>
                      <a:headEnd/>
                      <a:tailEnd/>
                    </a:ln>
                  </pic:spPr>
                </pic:pic>
              </a:graphicData>
            </a:graphic>
          </wp:inline>
        </w:drawing>
      </w:r>
    </w:p>
    <w:p w:rsidR="00AF627F" w:rsidRDefault="001D4104" w:rsidP="001D4104">
      <w:pPr>
        <w:pStyle w:val="PSI-Ttulo3"/>
      </w:pPr>
      <w:bookmarkStart w:id="16" w:name="_Toc42019846"/>
      <w:r>
        <w:t>Alta de Usuario</w:t>
      </w:r>
      <w:bookmarkEnd w:id="16"/>
    </w:p>
    <w:p w:rsidR="001D4104" w:rsidRDefault="001D4104" w:rsidP="001D4104">
      <w:pPr>
        <w:pStyle w:val="PSI-Normal"/>
      </w:pPr>
      <w:r>
        <w:t xml:space="preserve">Para dar de alta un nuevo usuario del sistema, presione el botón </w:t>
      </w:r>
      <w:r w:rsidRPr="001D4104">
        <w:rPr>
          <w:b/>
        </w:rPr>
        <w:t>&lt;Nuevo Usuario&gt;</w:t>
      </w:r>
      <w:r w:rsidR="00E37D6A">
        <w:rPr>
          <w:b/>
        </w:rPr>
        <w:t xml:space="preserve"> </w:t>
      </w:r>
      <w:r w:rsidR="00E37D6A">
        <w:t>de la pantalla usuarios</w:t>
      </w:r>
      <w:r w:rsidRPr="001D4104">
        <w:t>.</w:t>
      </w:r>
      <w:r>
        <w:rPr>
          <w:b/>
        </w:rPr>
        <w:t xml:space="preserve"> </w:t>
      </w:r>
    </w:p>
    <w:p w:rsidR="001D4104" w:rsidRDefault="001D4104" w:rsidP="001D4104">
      <w:pPr>
        <w:pStyle w:val="PSI-Normal"/>
      </w:pPr>
      <w:r>
        <w:t xml:space="preserve">En la siguiente imagen se muestra la apariencia de esta utilidad. </w:t>
      </w:r>
    </w:p>
    <w:p w:rsidR="001D4104" w:rsidRDefault="001D4104" w:rsidP="001D4104">
      <w:pPr>
        <w:pStyle w:val="PSI-Normal"/>
        <w:rPr>
          <w:b/>
        </w:rPr>
      </w:pPr>
      <w:r>
        <w:rPr>
          <w:b/>
          <w:noProof/>
          <w:lang w:eastAsia="es-AR"/>
        </w:rPr>
        <w:lastRenderedPageBreak/>
        <w:drawing>
          <wp:inline distT="0" distB="0" distL="0" distR="0">
            <wp:extent cx="5400040" cy="2918090"/>
            <wp:effectExtent l="19050" t="0" r="0" b="0"/>
            <wp:docPr id="22" name="Imagen 4" descr="C:\xampp\htdocs\vaspa\Construcción\Screenshots CU\Empleado SA\Administración de los Usuarios\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Administración de los Usuarios\Alta\1.png"/>
                    <pic:cNvPicPr>
                      <a:picLocks noChangeAspect="1" noChangeArrowheads="1"/>
                    </pic:cNvPicPr>
                  </pic:nvPicPr>
                  <pic:blipFill>
                    <a:blip r:embed="rId32" cstate="print"/>
                    <a:srcRect/>
                    <a:stretch>
                      <a:fillRect/>
                    </a:stretch>
                  </pic:blipFill>
                  <pic:spPr bwMode="auto">
                    <a:xfrm>
                      <a:off x="0" y="0"/>
                      <a:ext cx="5400040" cy="2918090"/>
                    </a:xfrm>
                    <a:prstGeom prst="rect">
                      <a:avLst/>
                    </a:prstGeom>
                    <a:noFill/>
                    <a:ln w="9525">
                      <a:noFill/>
                      <a:miter lim="800000"/>
                      <a:headEnd/>
                      <a:tailEnd/>
                    </a:ln>
                  </pic:spPr>
                </pic:pic>
              </a:graphicData>
            </a:graphic>
          </wp:inline>
        </w:drawing>
      </w:r>
    </w:p>
    <w:p w:rsidR="003D0720" w:rsidRDefault="001D4104" w:rsidP="001D4104">
      <w:pPr>
        <w:pStyle w:val="PSI-Normal"/>
      </w:pPr>
      <w:r>
        <w:t xml:space="preserve">En este punto el sistema se encuentra listo para agregar un nuevo usuario a nuestra base de datos, para ello debemos completar todos los datos de las casillas (Nombre, Email) y seleccionar el/los rol/es del nuevo usuario. Una vez terminados estos pasos presionamos el botón </w:t>
      </w:r>
      <w:r w:rsidRPr="001D4104">
        <w:rPr>
          <w:b/>
        </w:rPr>
        <w:t>&lt;Confirmar&gt;</w:t>
      </w:r>
      <w:r w:rsidR="003D0720">
        <w:t xml:space="preserve">. </w:t>
      </w:r>
    </w:p>
    <w:p w:rsidR="001D4104" w:rsidRPr="001D4104" w:rsidRDefault="003D0720" w:rsidP="001D4104">
      <w:pPr>
        <w:pStyle w:val="PSI-Normal"/>
      </w:pPr>
      <w:r>
        <w:t xml:space="preserve">Si desea puede </w:t>
      </w:r>
      <w:r w:rsidR="00612017">
        <w:t>anular</w:t>
      </w:r>
      <w:r>
        <w:t xml:space="preserve"> la operación presionando el botón </w:t>
      </w:r>
      <w:r w:rsidRPr="003D0720">
        <w:rPr>
          <w:b/>
        </w:rPr>
        <w:t>&lt;Cancelar&gt;</w:t>
      </w:r>
      <w:r>
        <w:t>.</w:t>
      </w:r>
      <w:r w:rsidR="001D4104">
        <w:rPr>
          <w:b/>
        </w:rPr>
        <w:t xml:space="preserve"> </w:t>
      </w:r>
    </w:p>
    <w:p w:rsidR="00965E3F" w:rsidRDefault="00965E3F" w:rsidP="00965E3F">
      <w:pPr>
        <w:pStyle w:val="PSI-Ttulo3"/>
      </w:pPr>
    </w:p>
    <w:p w:rsidR="00965E3F" w:rsidRDefault="00965E3F" w:rsidP="00965E3F">
      <w:pPr>
        <w:pStyle w:val="PSI-Ttulo3"/>
      </w:pPr>
      <w:bookmarkStart w:id="17" w:name="_Toc42019847"/>
      <w:r>
        <w:t>Baja de Usuario</w:t>
      </w:r>
      <w:bookmarkEnd w:id="17"/>
    </w:p>
    <w:p w:rsidR="00153FF4" w:rsidRDefault="00DE6D18" w:rsidP="00DE6D18">
      <w:pPr>
        <w:pStyle w:val="PSI-Normal"/>
      </w:pPr>
      <w:r>
        <w:t xml:space="preserve">Esta acción podrá realizarse presionando el botón </w:t>
      </w:r>
      <w:r w:rsidRPr="00153FF4">
        <w:rPr>
          <w:b/>
        </w:rPr>
        <w:t>&lt;Eliminar&gt;</w:t>
      </w:r>
      <w:r w:rsidR="00E37D6A">
        <w:rPr>
          <w:b/>
        </w:rPr>
        <w:t xml:space="preserve"> </w:t>
      </w:r>
      <w:r w:rsidR="00E37D6A" w:rsidRPr="00E37D6A">
        <w:t>asociado</w:t>
      </w:r>
      <w:r w:rsidR="00E37D6A">
        <w:rPr>
          <w:b/>
        </w:rPr>
        <w:t xml:space="preserve"> </w:t>
      </w:r>
      <w:r w:rsidR="00E37D6A" w:rsidRPr="00E37D6A">
        <w:t xml:space="preserve">a </w:t>
      </w:r>
      <w:r w:rsidR="00E37D6A">
        <w:t>cada</w:t>
      </w:r>
      <w:r w:rsidR="00E37D6A" w:rsidRPr="00E37D6A">
        <w:t xml:space="preserve"> usuario</w:t>
      </w:r>
      <w:r w:rsidR="00E37D6A">
        <w:rPr>
          <w:b/>
        </w:rPr>
        <w:t xml:space="preserve"> </w:t>
      </w:r>
      <w:r w:rsidR="00E37D6A">
        <w:t>de la pantalla usuarios</w:t>
      </w:r>
      <w:r>
        <w:t xml:space="preserve">. </w:t>
      </w:r>
    </w:p>
    <w:p w:rsidR="00153FF4" w:rsidRDefault="00153FF4" w:rsidP="00DE6D18">
      <w:pPr>
        <w:pStyle w:val="PSI-Normal"/>
      </w:pPr>
      <w:r w:rsidRPr="00153FF4">
        <w:rPr>
          <w:noProof/>
          <w:lang w:eastAsia="es-AR"/>
        </w:rPr>
        <w:drawing>
          <wp:inline distT="0" distB="0" distL="0" distR="0">
            <wp:extent cx="5400040" cy="423419"/>
            <wp:effectExtent l="19050" t="0" r="0" b="0"/>
            <wp:docPr id="27" name="Imagen 6" descr="C:\xampp\htdocs\vaspa\Construcción\Screenshots CU\Empleado SA\Administración de los Usuarios\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Administración de los Usuarios\Baja\1.png"/>
                    <pic:cNvPicPr>
                      <a:picLocks noChangeAspect="1" noChangeArrowheads="1"/>
                    </pic:cNvPicPr>
                  </pic:nvPicPr>
                  <pic:blipFill>
                    <a:blip r:embed="rId33" cstate="print"/>
                    <a:srcRect/>
                    <a:stretch>
                      <a:fillRect/>
                    </a:stretch>
                  </pic:blipFill>
                  <pic:spPr bwMode="auto">
                    <a:xfrm>
                      <a:off x="0" y="0"/>
                      <a:ext cx="5400040" cy="423419"/>
                    </a:xfrm>
                    <a:prstGeom prst="rect">
                      <a:avLst/>
                    </a:prstGeom>
                    <a:noFill/>
                    <a:ln w="9525">
                      <a:noFill/>
                      <a:miter lim="800000"/>
                      <a:headEnd/>
                      <a:tailEnd/>
                    </a:ln>
                  </pic:spPr>
                </pic:pic>
              </a:graphicData>
            </a:graphic>
          </wp:inline>
        </w:drawing>
      </w:r>
    </w:p>
    <w:p w:rsidR="00153FF4" w:rsidRDefault="00DE6D18" w:rsidP="00DE6D18">
      <w:pPr>
        <w:pStyle w:val="PSI-Normal"/>
      </w:pPr>
      <w:r>
        <w:t>Al pre</w:t>
      </w:r>
      <w:r w:rsidR="00153FF4">
        <w:t>sionar dicho botón se mostrará</w:t>
      </w:r>
      <w:r>
        <w:t xml:space="preserve"> una nueva pantalla</w:t>
      </w:r>
      <w:r w:rsidR="00153FF4">
        <w:t xml:space="preserve">, la cual contiene los botones </w:t>
      </w:r>
      <w:r w:rsidR="00153FF4" w:rsidRPr="007F0FD5">
        <w:rPr>
          <w:b/>
        </w:rPr>
        <w:t>&lt;</w:t>
      </w:r>
      <w:r w:rsidR="00153FF4">
        <w:rPr>
          <w:b/>
        </w:rPr>
        <w:t>Si, deseo eliminar</w:t>
      </w:r>
      <w:r w:rsidR="00153FF4" w:rsidRPr="007F0FD5">
        <w:rPr>
          <w:b/>
        </w:rPr>
        <w:t>&gt;</w:t>
      </w:r>
      <w:r w:rsidR="00153FF4">
        <w:rPr>
          <w:b/>
        </w:rPr>
        <w:t xml:space="preserve"> </w:t>
      </w:r>
      <w:r w:rsidR="00153FF4">
        <w:t xml:space="preserve">y </w:t>
      </w:r>
      <w:r w:rsidR="00153FF4" w:rsidRPr="007F0FD5">
        <w:rPr>
          <w:b/>
        </w:rPr>
        <w:t>&lt;</w:t>
      </w:r>
      <w:r w:rsidR="00153FF4">
        <w:rPr>
          <w:b/>
        </w:rPr>
        <w:t>No (Salir de esta pantalla)</w:t>
      </w:r>
      <w:r w:rsidR="00153FF4" w:rsidRPr="007F0FD5">
        <w:rPr>
          <w:b/>
        </w:rPr>
        <w:t>&gt;</w:t>
      </w:r>
      <w:r>
        <w:t xml:space="preserve"> pidiéndonos confirmar la eliminación del usuario. </w:t>
      </w:r>
    </w:p>
    <w:p w:rsidR="00153FF4" w:rsidRDefault="00153FF4" w:rsidP="00DE6D18">
      <w:pPr>
        <w:pStyle w:val="PSI-Normal"/>
      </w:pPr>
      <w:r w:rsidRPr="00153FF4">
        <w:rPr>
          <w:noProof/>
          <w:lang w:eastAsia="es-AR"/>
        </w:rPr>
        <w:lastRenderedPageBreak/>
        <w:drawing>
          <wp:inline distT="0" distB="0" distL="0" distR="0">
            <wp:extent cx="5400040" cy="1962475"/>
            <wp:effectExtent l="19050" t="0" r="0" b="0"/>
            <wp:docPr id="28" name="Imagen 7" descr="C:\xampp\htdocs\vaspa\Construcción\Screenshots CU\Empleado SA\Administración de los Usuarios\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Administración de los Usuarios\Baja\2.png"/>
                    <pic:cNvPicPr>
                      <a:picLocks noChangeAspect="1" noChangeArrowheads="1"/>
                    </pic:cNvPicPr>
                  </pic:nvPicPr>
                  <pic:blipFill>
                    <a:blip r:embed="rId34" cstate="print"/>
                    <a:srcRect/>
                    <a:stretch>
                      <a:fillRect/>
                    </a:stretch>
                  </pic:blipFill>
                  <pic:spPr bwMode="auto">
                    <a:xfrm>
                      <a:off x="0" y="0"/>
                      <a:ext cx="5400040" cy="1962475"/>
                    </a:xfrm>
                    <a:prstGeom prst="rect">
                      <a:avLst/>
                    </a:prstGeom>
                    <a:noFill/>
                    <a:ln w="9525">
                      <a:noFill/>
                      <a:miter lim="800000"/>
                      <a:headEnd/>
                      <a:tailEnd/>
                    </a:ln>
                  </pic:spPr>
                </pic:pic>
              </a:graphicData>
            </a:graphic>
          </wp:inline>
        </w:drawing>
      </w:r>
    </w:p>
    <w:p w:rsidR="00DE6D18" w:rsidRDefault="00DE6D18" w:rsidP="00DE6D18">
      <w:pPr>
        <w:pStyle w:val="PSI-Normal"/>
      </w:pPr>
      <w:r>
        <w:t xml:space="preserve">Hagamos clic sobre el botón </w:t>
      </w:r>
      <w:r w:rsidRPr="00153FF4">
        <w:rPr>
          <w:b/>
        </w:rPr>
        <w:t>&lt;Si</w:t>
      </w:r>
      <w:r w:rsidR="00153FF4" w:rsidRPr="00153FF4">
        <w:rPr>
          <w:b/>
        </w:rPr>
        <w:t>, deseo eliminar</w:t>
      </w:r>
      <w:r w:rsidRPr="00153FF4">
        <w:rPr>
          <w:b/>
        </w:rPr>
        <w:t>&gt;</w:t>
      </w:r>
      <w:r>
        <w:t xml:space="preserve"> para eliminarlo o sobre </w:t>
      </w:r>
      <w:r w:rsidRPr="00153FF4">
        <w:rPr>
          <w:b/>
        </w:rPr>
        <w:t>&lt;No</w:t>
      </w:r>
      <w:r w:rsidR="00153FF4" w:rsidRPr="00153FF4">
        <w:rPr>
          <w:b/>
        </w:rPr>
        <w:t xml:space="preserve"> (Salir de esta pantalla)</w:t>
      </w:r>
      <w:r w:rsidRPr="00153FF4">
        <w:rPr>
          <w:b/>
        </w:rPr>
        <w:t>&gt;</w:t>
      </w:r>
      <w:r>
        <w:t xml:space="preserve"> para cancelar la operación.</w:t>
      </w:r>
    </w:p>
    <w:p w:rsidR="00965E3F" w:rsidRDefault="00965E3F" w:rsidP="00965E3F">
      <w:pPr>
        <w:pStyle w:val="PSI-Normal"/>
        <w:rPr>
          <w:b/>
        </w:rPr>
      </w:pPr>
    </w:p>
    <w:p w:rsidR="00450584" w:rsidRDefault="00450584" w:rsidP="00450584">
      <w:pPr>
        <w:pStyle w:val="PSI-Ttulo3"/>
      </w:pPr>
      <w:bookmarkStart w:id="18" w:name="_Toc42019848"/>
      <w:r>
        <w:t>Modifica</w:t>
      </w:r>
      <w:r w:rsidR="00CD3F4F">
        <w:t>r</w:t>
      </w:r>
      <w:r>
        <w:t xml:space="preserve">  Usuario</w:t>
      </w:r>
      <w:bookmarkEnd w:id="18"/>
    </w:p>
    <w:p w:rsidR="00E37D6A" w:rsidRDefault="00E37D6A" w:rsidP="00E37D6A">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E37D6A" w:rsidRDefault="00E37D6A" w:rsidP="00E37D6A">
      <w:pPr>
        <w:pStyle w:val="PSI-Normal"/>
      </w:pPr>
      <w:r>
        <w:rPr>
          <w:noProof/>
          <w:lang w:eastAsia="es-AR"/>
        </w:rPr>
        <w:drawing>
          <wp:inline distT="0" distB="0" distL="0" distR="0">
            <wp:extent cx="5400040" cy="429824"/>
            <wp:effectExtent l="19050" t="0" r="0" b="0"/>
            <wp:docPr id="29" name="Imagen 8" descr="C:\xampp\htdocs\vaspa\Construcción\Screenshots CU\Empleado SA\Administración de los Usuarios\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Administración de los Usuarios\Modificación\1.png"/>
                    <pic:cNvPicPr>
                      <a:picLocks noChangeAspect="1" noChangeArrowheads="1"/>
                    </pic:cNvPicPr>
                  </pic:nvPicPr>
                  <pic:blipFill>
                    <a:blip r:embed="rId35" cstate="print"/>
                    <a:srcRect/>
                    <a:stretch>
                      <a:fillRect/>
                    </a:stretch>
                  </pic:blipFill>
                  <pic:spPr bwMode="auto">
                    <a:xfrm>
                      <a:off x="0" y="0"/>
                      <a:ext cx="5400040" cy="429824"/>
                    </a:xfrm>
                    <a:prstGeom prst="rect">
                      <a:avLst/>
                    </a:prstGeom>
                    <a:noFill/>
                    <a:ln w="9525">
                      <a:noFill/>
                      <a:miter lim="800000"/>
                      <a:headEnd/>
                      <a:tailEnd/>
                    </a:ln>
                  </pic:spPr>
                </pic:pic>
              </a:graphicData>
            </a:graphic>
          </wp:inline>
        </w:drawing>
      </w:r>
    </w:p>
    <w:p w:rsidR="00CC5A97" w:rsidRDefault="00CC5A97" w:rsidP="00CC5A97">
      <w:pPr>
        <w:pStyle w:val="PSI-Normal"/>
      </w:pPr>
      <w:r>
        <w:t>Al presionar dicho botón se mostrará una nueva pantalla con los datos precargados del usuario, donde usted podrá modificar cualquiera de ellos como se presenta a continuación.</w:t>
      </w:r>
    </w:p>
    <w:p w:rsidR="00CC5A97" w:rsidRDefault="00CC5A97" w:rsidP="00CC5A97">
      <w:pPr>
        <w:pStyle w:val="PSI-Normal"/>
      </w:pPr>
      <w:r>
        <w:rPr>
          <w:noProof/>
          <w:lang w:eastAsia="es-AR"/>
        </w:rPr>
        <w:drawing>
          <wp:inline distT="0" distB="0" distL="0" distR="0">
            <wp:extent cx="5400040" cy="2851910"/>
            <wp:effectExtent l="19050" t="0" r="0" b="0"/>
            <wp:docPr id="30" name="Imagen 9" descr="C:\xampp\htdocs\vaspa\Construcción\Screenshots CU\Empleado SA\Administración de los Usuarios\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Administración de los Usuarios\Modificación\2.png"/>
                    <pic:cNvPicPr>
                      <a:picLocks noChangeAspect="1" noChangeArrowheads="1"/>
                    </pic:cNvPicPr>
                  </pic:nvPicPr>
                  <pic:blipFill>
                    <a:blip r:embed="rId36" cstate="print"/>
                    <a:srcRect/>
                    <a:stretch>
                      <a:fillRect/>
                    </a:stretch>
                  </pic:blipFill>
                  <pic:spPr bwMode="auto">
                    <a:xfrm>
                      <a:off x="0" y="0"/>
                      <a:ext cx="5400040" cy="2851910"/>
                    </a:xfrm>
                    <a:prstGeom prst="rect">
                      <a:avLst/>
                    </a:prstGeom>
                    <a:noFill/>
                    <a:ln w="9525">
                      <a:noFill/>
                      <a:miter lim="800000"/>
                      <a:headEnd/>
                      <a:tailEnd/>
                    </a:ln>
                  </pic:spPr>
                </pic:pic>
              </a:graphicData>
            </a:graphic>
          </wp:inline>
        </w:drawing>
      </w:r>
      <w:r>
        <w:t xml:space="preserve"> </w:t>
      </w:r>
    </w:p>
    <w:p w:rsidR="00E37D6A" w:rsidRPr="00E37D6A" w:rsidRDefault="00E37D6A" w:rsidP="00450584">
      <w:pPr>
        <w:pStyle w:val="PSI-Ttulo3"/>
        <w:rPr>
          <w:lang w:val="es-AR"/>
        </w:rPr>
      </w:pPr>
    </w:p>
    <w:p w:rsidR="0057224C" w:rsidRDefault="00E37D6A" w:rsidP="00CC5A97">
      <w:pPr>
        <w:pStyle w:val="PSI-Normal"/>
      </w:pPr>
      <w:r>
        <w:t>Una vez que hayamos realizado todos los cambios deseados, presionemos el b</w:t>
      </w:r>
      <w:r w:rsidR="00CC5A97">
        <w:t xml:space="preserve">otón </w:t>
      </w:r>
      <w:r w:rsidR="00CC5A97" w:rsidRPr="00CC5A97">
        <w:rPr>
          <w:b/>
        </w:rPr>
        <w:t>&lt;Confirmar&gt;</w:t>
      </w:r>
      <w:r w:rsidR="00CC5A97">
        <w:t xml:space="preserve"> para guardar los mismos o el botón </w:t>
      </w:r>
      <w:r w:rsidR="00CC5A97" w:rsidRPr="00CC5A97">
        <w:rPr>
          <w:b/>
        </w:rPr>
        <w:t>&lt;Cancelar&gt;</w:t>
      </w:r>
      <w:r w:rsidR="00CC5A97">
        <w:t xml:space="preserve"> para descartar los cambios a realizar.</w:t>
      </w:r>
    </w:p>
    <w:p w:rsidR="00E37D6A" w:rsidRDefault="00E37D6A" w:rsidP="0057224C">
      <w:pPr>
        <w:pStyle w:val="PSI-Comentario"/>
      </w:pPr>
    </w:p>
    <w:p w:rsidR="005809C7" w:rsidRDefault="005809C7" w:rsidP="005809C7">
      <w:pPr>
        <w:pStyle w:val="PSI-Ttulo3"/>
      </w:pPr>
      <w:bookmarkStart w:id="19" w:name="_Toc42019849"/>
      <w:r>
        <w:t>Ver Detalle</w:t>
      </w:r>
      <w:bookmarkEnd w:id="19"/>
    </w:p>
    <w:p w:rsidR="003C3A14" w:rsidRDefault="003C3A14" w:rsidP="003C3A14">
      <w:pPr>
        <w:pStyle w:val="PSI-Normal"/>
      </w:pPr>
      <w:r>
        <w:t xml:space="preserve">Esta acción podrá realizarse presionando el botón </w:t>
      </w:r>
      <w:r>
        <w:rPr>
          <w:b/>
        </w:rPr>
        <w:t>&lt;Ver Detalle</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3C3A14" w:rsidRDefault="003C3A14" w:rsidP="003C3A14">
      <w:pPr>
        <w:pStyle w:val="PSI-Normal"/>
      </w:pPr>
      <w:r>
        <w:rPr>
          <w:noProof/>
          <w:lang w:eastAsia="es-AR"/>
        </w:rPr>
        <w:drawing>
          <wp:inline distT="0" distB="0" distL="0" distR="0">
            <wp:extent cx="5400040" cy="370789"/>
            <wp:effectExtent l="19050" t="0" r="0" b="0"/>
            <wp:docPr id="31" name="Imagen 10" descr="C:\xampp\htdocs\vaspa\Construcción\Screenshots CU\Empleado SA\Administración de los Usuarios\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Administración de los Usuarios\Ver Detalle\1.png"/>
                    <pic:cNvPicPr>
                      <a:picLocks noChangeAspect="1" noChangeArrowheads="1"/>
                    </pic:cNvPicPr>
                  </pic:nvPicPr>
                  <pic:blipFill>
                    <a:blip r:embed="rId37" cstate="print"/>
                    <a:srcRect/>
                    <a:stretch>
                      <a:fillRect/>
                    </a:stretch>
                  </pic:blipFill>
                  <pic:spPr bwMode="auto">
                    <a:xfrm>
                      <a:off x="0" y="0"/>
                      <a:ext cx="5400040" cy="370789"/>
                    </a:xfrm>
                    <a:prstGeom prst="rect">
                      <a:avLst/>
                    </a:prstGeom>
                    <a:noFill/>
                    <a:ln w="9525">
                      <a:noFill/>
                      <a:miter lim="800000"/>
                      <a:headEnd/>
                      <a:tailEnd/>
                    </a:ln>
                  </pic:spPr>
                </pic:pic>
              </a:graphicData>
            </a:graphic>
          </wp:inline>
        </w:drawing>
      </w:r>
    </w:p>
    <w:p w:rsidR="003C3A14" w:rsidRDefault="003C3A14" w:rsidP="003C3A14">
      <w:pPr>
        <w:pStyle w:val="PSI-Normal"/>
      </w:pPr>
      <w:r>
        <w:t>Al presionar dicho botón se mostrará una nueva pantalla con información sobre el usuario en cuestión (Nombre, Email y Roles) como se presenta a continuación.</w:t>
      </w:r>
    </w:p>
    <w:p w:rsidR="003C3A14" w:rsidRDefault="003C3A14" w:rsidP="003C3A14">
      <w:pPr>
        <w:pStyle w:val="PSI-Normal"/>
      </w:pPr>
      <w:r>
        <w:rPr>
          <w:noProof/>
          <w:lang w:eastAsia="es-AR"/>
        </w:rPr>
        <w:drawing>
          <wp:inline distT="0" distB="0" distL="0" distR="0">
            <wp:extent cx="5400040" cy="2566936"/>
            <wp:effectExtent l="19050" t="0" r="0" b="0"/>
            <wp:docPr id="32" name="Imagen 11" descr="C:\xampp\htdocs\vaspa\Construcción\Screenshots CU\Empleado SA\Administración de los Usuarios\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Administración de los Usuarios\Ver Detalle\2.png"/>
                    <pic:cNvPicPr>
                      <a:picLocks noChangeAspect="1" noChangeArrowheads="1"/>
                    </pic:cNvPicPr>
                  </pic:nvPicPr>
                  <pic:blipFill>
                    <a:blip r:embed="rId38" cstate="print"/>
                    <a:srcRect/>
                    <a:stretch>
                      <a:fillRect/>
                    </a:stretch>
                  </pic:blipFill>
                  <pic:spPr bwMode="auto">
                    <a:xfrm>
                      <a:off x="0" y="0"/>
                      <a:ext cx="5400040" cy="2566936"/>
                    </a:xfrm>
                    <a:prstGeom prst="rect">
                      <a:avLst/>
                    </a:prstGeom>
                    <a:noFill/>
                    <a:ln w="9525">
                      <a:noFill/>
                      <a:miter lim="800000"/>
                      <a:headEnd/>
                      <a:tailEnd/>
                    </a:ln>
                  </pic:spPr>
                </pic:pic>
              </a:graphicData>
            </a:graphic>
          </wp:inline>
        </w:drawing>
      </w:r>
    </w:p>
    <w:p w:rsidR="003C3A14" w:rsidRPr="003C3A14" w:rsidRDefault="003C3A14" w:rsidP="003C3A14">
      <w:pPr>
        <w:pStyle w:val="PSI-Normal"/>
      </w:pPr>
      <w:r>
        <w:t xml:space="preserve">Hagamos click sobre el botón </w:t>
      </w:r>
      <w:r w:rsidRPr="003C3A14">
        <w:rPr>
          <w:b/>
        </w:rPr>
        <w:t>&lt;Salir&gt;</w:t>
      </w:r>
      <w:r>
        <w:rPr>
          <w:b/>
        </w:rPr>
        <w:t xml:space="preserve"> </w:t>
      </w:r>
      <w:r>
        <w:t>para regresar nuevamente a la pantalla usuarios.</w:t>
      </w:r>
    </w:p>
    <w:p w:rsidR="003C3A14" w:rsidRDefault="003C3A14" w:rsidP="003C3A14">
      <w:pPr>
        <w:pStyle w:val="PSI-Normal"/>
      </w:pPr>
    </w:p>
    <w:p w:rsidR="005809C7" w:rsidRDefault="005809C7" w:rsidP="0057224C">
      <w:pPr>
        <w:pStyle w:val="PSI-Comentario"/>
      </w:pPr>
    </w:p>
    <w:p w:rsidR="008A0B4A" w:rsidRDefault="008A0B4A" w:rsidP="008A0B4A">
      <w:pPr>
        <w:pStyle w:val="PSI-Ttulo2"/>
      </w:pPr>
      <w:bookmarkStart w:id="20" w:name="_Toc42019850"/>
      <w:r>
        <w:t>Programas Pendientes</w:t>
      </w:r>
      <w:bookmarkEnd w:id="20"/>
    </w:p>
    <w:p w:rsidR="008A0B4A" w:rsidRDefault="00167635" w:rsidP="008A0B4A">
      <w:pPr>
        <w:pStyle w:val="PSI-Comentario"/>
      </w:pPr>
      <w:r>
        <w:t xml:space="preserve">Esta opción se debe eliminar del NavBar ya que solamente se uso de prueba nada más, aparte </w:t>
      </w:r>
      <w:r w:rsidR="008A0B4A">
        <w:t>en el "excel" el empleado puede ver los programas pendientes y enviar notificación a los profesores.</w:t>
      </w:r>
    </w:p>
    <w:p w:rsidR="008A0B4A" w:rsidRDefault="008A0B4A" w:rsidP="0057224C">
      <w:pPr>
        <w:pStyle w:val="PSI-Comentario"/>
      </w:pPr>
    </w:p>
    <w:p w:rsidR="00D94A8F" w:rsidRDefault="00D94A8F" w:rsidP="00D94A8F">
      <w:pPr>
        <w:pStyle w:val="PSI-Ttulo2"/>
      </w:pPr>
    </w:p>
    <w:p w:rsidR="00D94A8F" w:rsidRDefault="00D94A8F" w:rsidP="00D94A8F">
      <w:pPr>
        <w:pStyle w:val="PSI-Ttulo2"/>
      </w:pPr>
      <w:bookmarkStart w:id="21" w:name="_Toc42019851"/>
      <w:r>
        <w:t>Seguir Programa</w:t>
      </w:r>
      <w:bookmarkEnd w:id="21"/>
    </w:p>
    <w:p w:rsidR="00970846" w:rsidRDefault="00970846" w:rsidP="00970846">
      <w:pPr>
        <w:pStyle w:val="PSI-Normal"/>
      </w:pPr>
      <w:r>
        <w:t>Para acceder a este módulo, nos dirigiremos al menú principal y una vez ubicados en el mismo debemos ir al menú Gestionar Programas -&gt; Seguimiento de Programas, como se ilustra en la siguiente imagen.</w:t>
      </w:r>
    </w:p>
    <w:p w:rsidR="00970846" w:rsidRDefault="00970846" w:rsidP="00970846">
      <w:pPr>
        <w:pStyle w:val="PSI-Normal"/>
      </w:pPr>
      <w:r>
        <w:rPr>
          <w:noProof/>
          <w:lang w:eastAsia="es-AR"/>
        </w:rPr>
        <w:drawing>
          <wp:inline distT="0" distB="0" distL="0" distR="0">
            <wp:extent cx="5400040" cy="1007315"/>
            <wp:effectExtent l="19050" t="0" r="0" b="0"/>
            <wp:docPr id="33"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9"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F80781" w:rsidRDefault="00F80781" w:rsidP="00F80781">
      <w:pPr>
        <w:pStyle w:val="PSI-Normal"/>
      </w:pPr>
      <w:r>
        <w:t xml:space="preserve">A continuación se mostrará la pantalla Seguimiento de Programas, la cual contiene dos listas desplegables </w:t>
      </w:r>
      <w:r w:rsidRPr="00F80781">
        <w:rPr>
          <w:b/>
        </w:rPr>
        <w:t>&lt;Año&gt;</w:t>
      </w:r>
      <w:r>
        <w:t xml:space="preserve"> y </w:t>
      </w:r>
      <w:r w:rsidRPr="00F80781">
        <w:rPr>
          <w:b/>
        </w:rPr>
        <w:t>&lt;Carrera&gt;</w:t>
      </w:r>
      <w:r>
        <w:t xml:space="preserve"> y los botones </w:t>
      </w:r>
      <w:r w:rsidRPr="007F0FD5">
        <w:rPr>
          <w:b/>
        </w:rPr>
        <w:t>&lt;</w:t>
      </w:r>
      <w:r>
        <w:rPr>
          <w:b/>
        </w:rPr>
        <w:t>Confirmar</w:t>
      </w:r>
      <w:r w:rsidRPr="007F0FD5">
        <w:rPr>
          <w:b/>
        </w:rPr>
        <w:t>&gt;</w:t>
      </w:r>
      <w:r>
        <w:t xml:space="preserve"> y </w:t>
      </w:r>
      <w:r w:rsidRPr="007F0FD5">
        <w:rPr>
          <w:b/>
        </w:rPr>
        <w:t>&lt;</w:t>
      </w:r>
      <w:r>
        <w:rPr>
          <w:b/>
        </w:rPr>
        <w:t>Cancelar</w:t>
      </w:r>
      <w:r w:rsidRPr="007F0FD5">
        <w:rPr>
          <w:b/>
        </w:rPr>
        <w:t>&gt;</w:t>
      </w:r>
      <w:r>
        <w:t xml:space="preserve">. </w:t>
      </w:r>
    </w:p>
    <w:p w:rsidR="00F80781" w:rsidRDefault="00F80781" w:rsidP="00F80781">
      <w:pPr>
        <w:pStyle w:val="PSI-Normal"/>
      </w:pPr>
      <w:r>
        <w:rPr>
          <w:noProof/>
          <w:lang w:eastAsia="es-AR"/>
        </w:rPr>
        <w:drawing>
          <wp:inline distT="0" distB="0" distL="0" distR="0">
            <wp:extent cx="5400040" cy="2279154"/>
            <wp:effectExtent l="19050" t="0" r="0" b="0"/>
            <wp:docPr id="35" name="Imagen 14" descr="C:\xampp\htdocs\vaspa\Construcción\Screenshots CU\Empleado SA\CU Segui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eguir Programa\1.png"/>
                    <pic:cNvPicPr>
                      <a:picLocks noChangeAspect="1" noChangeArrowheads="1"/>
                    </pic:cNvPicPr>
                  </pic:nvPicPr>
                  <pic:blipFill>
                    <a:blip r:embed="rId40" cstate="print"/>
                    <a:srcRect/>
                    <a:stretch>
                      <a:fillRect/>
                    </a:stretch>
                  </pic:blipFill>
                  <pic:spPr bwMode="auto">
                    <a:xfrm>
                      <a:off x="0" y="0"/>
                      <a:ext cx="5400040" cy="2279154"/>
                    </a:xfrm>
                    <a:prstGeom prst="rect">
                      <a:avLst/>
                    </a:prstGeom>
                    <a:noFill/>
                    <a:ln w="9525">
                      <a:noFill/>
                      <a:miter lim="800000"/>
                      <a:headEnd/>
                      <a:tailEnd/>
                    </a:ln>
                  </pic:spPr>
                </pic:pic>
              </a:graphicData>
            </a:graphic>
          </wp:inline>
        </w:drawing>
      </w:r>
    </w:p>
    <w:p w:rsidR="00D94A8F" w:rsidRDefault="00D94A8F" w:rsidP="00D94A8F">
      <w:pPr>
        <w:pStyle w:val="PSI-Ttulo2"/>
      </w:pPr>
    </w:p>
    <w:p w:rsidR="0004124A" w:rsidRDefault="0004124A" w:rsidP="0004124A">
      <w:pPr>
        <w:pStyle w:val="PSI-Normal"/>
      </w:pPr>
      <w:r>
        <w:t xml:space="preserve">Una vez seleccionado el año y la carrera correspondiente, sobre la cual se desea seguir la ubicación física del programa (documento impreso) durante el proceso de firmas, presionaremos el botón </w:t>
      </w:r>
      <w:r w:rsidRPr="0004124A">
        <w:rPr>
          <w:b/>
        </w:rPr>
        <w:t>&lt;Confirmar&gt;</w:t>
      </w:r>
      <w:r>
        <w:t>.</w:t>
      </w:r>
    </w:p>
    <w:p w:rsidR="0004124A" w:rsidRDefault="0004124A" w:rsidP="0004124A">
      <w:pPr>
        <w:pStyle w:val="PSI-Normal"/>
      </w:pPr>
      <w:r>
        <w:t xml:space="preserve">Caso contrario presionaremos el botón </w:t>
      </w:r>
      <w:r w:rsidRPr="0004124A">
        <w:rPr>
          <w:b/>
        </w:rPr>
        <w:t>&lt;Cancelar&gt;</w:t>
      </w:r>
      <w:r>
        <w:t xml:space="preserve"> para volver al Panel Principal.</w:t>
      </w:r>
    </w:p>
    <w:p w:rsidR="0004124A" w:rsidRDefault="0004124A" w:rsidP="0004124A">
      <w:pPr>
        <w:pStyle w:val="PSI-Normal"/>
      </w:pPr>
      <w:r>
        <w:rPr>
          <w:noProof/>
          <w:lang w:eastAsia="es-AR"/>
        </w:rPr>
        <w:lastRenderedPageBreak/>
        <w:drawing>
          <wp:inline distT="0" distB="0" distL="0" distR="0">
            <wp:extent cx="5400040" cy="1980015"/>
            <wp:effectExtent l="19050" t="0" r="0" b="0"/>
            <wp:docPr id="1" name="Imagen 1" descr="C:\xampp\htdocs\vaspa\Construcción\Screenshots CU\Empleado SA\CU Seguir Pr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CU Seguir Programa\2.png"/>
                    <pic:cNvPicPr>
                      <a:picLocks noChangeAspect="1" noChangeArrowheads="1"/>
                    </pic:cNvPicPr>
                  </pic:nvPicPr>
                  <pic:blipFill>
                    <a:blip r:embed="rId41" cstate="print"/>
                    <a:srcRect/>
                    <a:stretch>
                      <a:fillRect/>
                    </a:stretch>
                  </pic:blipFill>
                  <pic:spPr bwMode="auto">
                    <a:xfrm>
                      <a:off x="0" y="0"/>
                      <a:ext cx="5400040" cy="1980015"/>
                    </a:xfrm>
                    <a:prstGeom prst="rect">
                      <a:avLst/>
                    </a:prstGeom>
                    <a:noFill/>
                    <a:ln w="9525">
                      <a:noFill/>
                      <a:miter lim="800000"/>
                      <a:headEnd/>
                      <a:tailEnd/>
                    </a:ln>
                  </pic:spPr>
                </pic:pic>
              </a:graphicData>
            </a:graphic>
          </wp:inline>
        </w:drawing>
      </w:r>
    </w:p>
    <w:p w:rsidR="0004124A" w:rsidRDefault="0004124A" w:rsidP="0004124A">
      <w:pPr>
        <w:pStyle w:val="PSI-Normal"/>
      </w:pPr>
    </w:p>
    <w:p w:rsidR="0004124A" w:rsidRDefault="000E4B64" w:rsidP="0004124A">
      <w:pPr>
        <w:pStyle w:val="PSI-Normal"/>
      </w:pPr>
      <w:r>
        <w:t xml:space="preserve">A continuación se mostrará la pantalla Ubicación actual de programas, donde se listan los programas de asignaturas, junto a su ubicación actual durante el proceso de firmas y un botón </w:t>
      </w:r>
      <w:r w:rsidRPr="000E4B64">
        <w:rPr>
          <w:b/>
        </w:rPr>
        <w:t>&lt;Actualizar Ubicación del Programa&gt;</w:t>
      </w:r>
      <w:r>
        <w:rPr>
          <w:b/>
        </w:rPr>
        <w:t xml:space="preserve"> </w:t>
      </w:r>
      <w:r>
        <w:t>que permite modificar la ubicación donde se encuentra el mismo.</w:t>
      </w:r>
    </w:p>
    <w:p w:rsidR="0033655A" w:rsidRPr="0033655A" w:rsidRDefault="0033655A" w:rsidP="0004124A">
      <w:pPr>
        <w:pStyle w:val="PSI-Normal"/>
      </w:pPr>
      <w:r>
        <w:t xml:space="preserve">Además se muestra el botón </w:t>
      </w:r>
      <w:r w:rsidRPr="0033655A">
        <w:rPr>
          <w:b/>
        </w:rPr>
        <w:t>&lt;Volver Atrás&gt;</w:t>
      </w:r>
      <w:r>
        <w:t>, el cual nos permitirá regresar a la pantalla anterior Seguimiento de Programas.</w:t>
      </w:r>
    </w:p>
    <w:p w:rsidR="0004124A" w:rsidRDefault="0004124A" w:rsidP="0004124A">
      <w:pPr>
        <w:pStyle w:val="PSI-Normal"/>
      </w:pPr>
      <w:r>
        <w:rPr>
          <w:noProof/>
          <w:lang w:eastAsia="es-AR"/>
        </w:rPr>
        <w:drawing>
          <wp:inline distT="0" distB="0" distL="0" distR="0">
            <wp:extent cx="5400040" cy="1910483"/>
            <wp:effectExtent l="19050" t="0" r="0" b="0"/>
            <wp:docPr id="2" name="Imagen 2" descr="C:\xampp\htdocs\vaspa\Construcción\Screenshots CU\Empleado SA\CU Seguir Pr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CU Seguir Programa\3.png"/>
                    <pic:cNvPicPr>
                      <a:picLocks noChangeAspect="1" noChangeArrowheads="1"/>
                    </pic:cNvPicPr>
                  </pic:nvPicPr>
                  <pic:blipFill>
                    <a:blip r:embed="rId42" cstate="print"/>
                    <a:srcRect/>
                    <a:stretch>
                      <a:fillRect/>
                    </a:stretch>
                  </pic:blipFill>
                  <pic:spPr bwMode="auto">
                    <a:xfrm>
                      <a:off x="0" y="0"/>
                      <a:ext cx="5400040" cy="1910483"/>
                    </a:xfrm>
                    <a:prstGeom prst="rect">
                      <a:avLst/>
                    </a:prstGeom>
                    <a:noFill/>
                    <a:ln w="9525">
                      <a:noFill/>
                      <a:miter lim="800000"/>
                      <a:headEnd/>
                      <a:tailEnd/>
                    </a:ln>
                  </pic:spPr>
                </pic:pic>
              </a:graphicData>
            </a:graphic>
          </wp:inline>
        </w:drawing>
      </w:r>
    </w:p>
    <w:p w:rsidR="008A0B4A" w:rsidRDefault="0004124A" w:rsidP="0004124A">
      <w:pPr>
        <w:pStyle w:val="PSI-Normal"/>
      </w:pPr>
      <w:r>
        <w:t xml:space="preserve"> </w:t>
      </w:r>
      <w:r w:rsidR="001E6E93">
        <w:t xml:space="preserve">A continuación presionaremos el botón </w:t>
      </w:r>
      <w:r w:rsidR="001E6E93" w:rsidRPr="000E4B64">
        <w:rPr>
          <w:b/>
        </w:rPr>
        <w:t>&lt;Actualizar Ubicación del Programa&gt;</w:t>
      </w:r>
      <w:r w:rsidR="001E6E93">
        <w:rPr>
          <w:b/>
        </w:rPr>
        <w:t xml:space="preserve"> </w:t>
      </w:r>
      <w:r w:rsidR="001E6E93">
        <w:t>para actualizar la ubicación donde se encuentra el programa físico durante el proceso de firmas.</w:t>
      </w:r>
    </w:p>
    <w:p w:rsidR="001E6E93" w:rsidRDefault="001E6E93" w:rsidP="0004124A">
      <w:pPr>
        <w:pStyle w:val="PSI-Normal"/>
      </w:pPr>
      <w:r>
        <w:rPr>
          <w:noProof/>
          <w:lang w:eastAsia="es-AR"/>
        </w:rPr>
        <w:drawing>
          <wp:inline distT="0" distB="0" distL="0" distR="0">
            <wp:extent cx="5400040" cy="1934852"/>
            <wp:effectExtent l="19050" t="0" r="0" b="0"/>
            <wp:docPr id="7" name="Imagen 3" descr="C:\xampp\htdocs\vaspa\Construcción\Screenshots CU\Empleado SA\CU Seguir Progra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CU Seguir Programa\4.png"/>
                    <pic:cNvPicPr>
                      <a:picLocks noChangeAspect="1" noChangeArrowheads="1"/>
                    </pic:cNvPicPr>
                  </pic:nvPicPr>
                  <pic:blipFill>
                    <a:blip r:embed="rId43" cstate="print"/>
                    <a:srcRect/>
                    <a:stretch>
                      <a:fillRect/>
                    </a:stretch>
                  </pic:blipFill>
                  <pic:spPr bwMode="auto">
                    <a:xfrm>
                      <a:off x="0" y="0"/>
                      <a:ext cx="5400040" cy="1934852"/>
                    </a:xfrm>
                    <a:prstGeom prst="rect">
                      <a:avLst/>
                    </a:prstGeom>
                    <a:noFill/>
                    <a:ln w="9525">
                      <a:noFill/>
                      <a:miter lim="800000"/>
                      <a:headEnd/>
                      <a:tailEnd/>
                    </a:ln>
                  </pic:spPr>
                </pic:pic>
              </a:graphicData>
            </a:graphic>
          </wp:inline>
        </w:drawing>
      </w:r>
    </w:p>
    <w:p w:rsidR="001E6E93" w:rsidRDefault="001E6E93" w:rsidP="0004124A">
      <w:pPr>
        <w:pStyle w:val="PSI-Normal"/>
      </w:pPr>
      <w:r>
        <w:lastRenderedPageBreak/>
        <w:t>En este punto el sistema se encuentra listo para actualizar la ubicación de un programa de asignatura en nuestra base de datos, para ello debemos seleccionar una de las opciones correspondientes a la ubicación</w:t>
      </w:r>
      <w:r w:rsidR="001D7139">
        <w:t>.</w:t>
      </w:r>
    </w:p>
    <w:p w:rsidR="001D7139" w:rsidRDefault="001D7139" w:rsidP="0004124A">
      <w:pPr>
        <w:pStyle w:val="PSI-Normal"/>
      </w:pPr>
    </w:p>
    <w:p w:rsidR="001D7139" w:rsidRDefault="001D7139" w:rsidP="0004124A">
      <w:pPr>
        <w:pStyle w:val="PSI-Normal"/>
      </w:pPr>
      <w:r>
        <w:rPr>
          <w:noProof/>
          <w:lang w:eastAsia="es-AR"/>
        </w:rPr>
        <w:drawing>
          <wp:inline distT="0" distB="0" distL="0" distR="0">
            <wp:extent cx="5400040" cy="1847126"/>
            <wp:effectExtent l="19050" t="0" r="0" b="0"/>
            <wp:docPr id="37" name="Imagen 4" descr="C:\xampp\htdocs\vaspa\Construcción\Screenshots CU\Empleado SA\CU Seguir Progr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CU Seguir Programa\5.png"/>
                    <pic:cNvPicPr>
                      <a:picLocks noChangeAspect="1" noChangeArrowheads="1"/>
                    </pic:cNvPicPr>
                  </pic:nvPicPr>
                  <pic:blipFill>
                    <a:blip r:embed="rId44" cstate="print"/>
                    <a:srcRect/>
                    <a:stretch>
                      <a:fillRect/>
                    </a:stretch>
                  </pic:blipFill>
                  <pic:spPr bwMode="auto">
                    <a:xfrm>
                      <a:off x="0" y="0"/>
                      <a:ext cx="5400040" cy="1847126"/>
                    </a:xfrm>
                    <a:prstGeom prst="rect">
                      <a:avLst/>
                    </a:prstGeom>
                    <a:noFill/>
                    <a:ln w="9525">
                      <a:noFill/>
                      <a:miter lim="800000"/>
                      <a:headEnd/>
                      <a:tailEnd/>
                    </a:ln>
                  </pic:spPr>
                </pic:pic>
              </a:graphicData>
            </a:graphic>
          </wp:inline>
        </w:drawing>
      </w:r>
    </w:p>
    <w:p w:rsidR="001D7139" w:rsidRDefault="001D7139" w:rsidP="0004124A">
      <w:pPr>
        <w:pStyle w:val="PSI-Normal"/>
      </w:pPr>
    </w:p>
    <w:p w:rsidR="001E6E93" w:rsidRPr="001D4104" w:rsidRDefault="00331FC7" w:rsidP="001E6E93">
      <w:pPr>
        <w:pStyle w:val="PSI-Normal"/>
      </w:pPr>
      <w:r>
        <w:t>Una vez terminado este paso</w:t>
      </w:r>
      <w:r w:rsidR="001E6E93">
        <w:t xml:space="preserve"> presionamos el botón </w:t>
      </w:r>
      <w:r w:rsidR="001E6E93" w:rsidRPr="001D4104">
        <w:rPr>
          <w:b/>
        </w:rPr>
        <w:t>&lt;</w:t>
      </w:r>
      <w:r>
        <w:rPr>
          <w:b/>
        </w:rPr>
        <w:t>Confirmar</w:t>
      </w:r>
      <w:r w:rsidR="001E6E93" w:rsidRPr="001D4104">
        <w:rPr>
          <w:b/>
        </w:rPr>
        <w:t>&gt;</w:t>
      </w:r>
      <w:r w:rsidR="001E6E93">
        <w:t xml:space="preserve">. Si desea puede anular la operación presionando el botón </w:t>
      </w:r>
      <w:r w:rsidR="001E6E93">
        <w:rPr>
          <w:b/>
        </w:rPr>
        <w:t>&lt;</w:t>
      </w:r>
      <w:r>
        <w:rPr>
          <w:b/>
        </w:rPr>
        <w:t>Cancelar</w:t>
      </w:r>
      <w:r w:rsidR="001E6E93" w:rsidRPr="003D0720">
        <w:rPr>
          <w:b/>
        </w:rPr>
        <w:t>&gt;</w:t>
      </w:r>
      <w:r w:rsidR="001E6E93">
        <w:t>.</w:t>
      </w:r>
      <w:r w:rsidR="001E6E93">
        <w:rPr>
          <w:b/>
        </w:rPr>
        <w:t xml:space="preserve"> </w:t>
      </w:r>
    </w:p>
    <w:p w:rsidR="001E6E93" w:rsidRDefault="001E6E93" w:rsidP="001E6E93">
      <w:pPr>
        <w:pStyle w:val="PSI-Normal"/>
      </w:pPr>
      <w:r>
        <w:t xml:space="preserve">Al presionar el botón </w:t>
      </w:r>
      <w:r w:rsidRPr="00487F57">
        <w:rPr>
          <w:b/>
        </w:rPr>
        <w:t>&lt;</w:t>
      </w:r>
      <w:r w:rsidR="00331FC7">
        <w:rPr>
          <w:b/>
        </w:rPr>
        <w:t>Confirmar</w:t>
      </w:r>
      <w:r w:rsidRPr="00487F57">
        <w:rPr>
          <w:b/>
        </w:rPr>
        <w:t>&gt;</w:t>
      </w:r>
      <w:r>
        <w:t xml:space="preserve"> se presentará un</w:t>
      </w:r>
      <w:r w:rsidR="00331FC7">
        <w:t xml:space="preserve"> mensaje notificando que la actualización de la ubicación ha sido exitosa.</w:t>
      </w:r>
      <w:r>
        <w:t xml:space="preserve"> Hagamos clic sobre el botón </w:t>
      </w:r>
      <w:r w:rsidRPr="00487F57">
        <w:rPr>
          <w:b/>
        </w:rPr>
        <w:t>&lt;</w:t>
      </w:r>
      <w:r w:rsidR="00691AC2">
        <w:rPr>
          <w:b/>
        </w:rPr>
        <w:t>Ver Ubicación de Otro Programa</w:t>
      </w:r>
      <w:r w:rsidRPr="00487F57">
        <w:rPr>
          <w:b/>
        </w:rPr>
        <w:t>&gt;</w:t>
      </w:r>
      <w:r>
        <w:t xml:space="preserve"> para </w:t>
      </w:r>
      <w:r w:rsidR="00691AC2">
        <w:t>volver a la pantalla Seguimiento de Programas</w:t>
      </w:r>
      <w:r>
        <w:t xml:space="preserve"> o sobre </w:t>
      </w:r>
      <w:r w:rsidRPr="00487F57">
        <w:rPr>
          <w:b/>
        </w:rPr>
        <w:t>&lt;</w:t>
      </w:r>
      <w:r w:rsidR="004A6033">
        <w:rPr>
          <w:b/>
        </w:rPr>
        <w:t>Salir</w:t>
      </w:r>
      <w:r w:rsidRPr="00487F57">
        <w:rPr>
          <w:b/>
        </w:rPr>
        <w:t>&gt;</w:t>
      </w:r>
      <w:r>
        <w:t xml:space="preserve"> para </w:t>
      </w:r>
      <w:r w:rsidR="004A6033">
        <w:t>volver al Panel Principal</w:t>
      </w:r>
      <w:r>
        <w:t>.</w:t>
      </w:r>
    </w:p>
    <w:p w:rsidR="001E6E93" w:rsidRPr="001E6E93" w:rsidRDefault="00691AC2" w:rsidP="0004124A">
      <w:pPr>
        <w:pStyle w:val="PSI-Normal"/>
      </w:pPr>
      <w:r>
        <w:rPr>
          <w:noProof/>
          <w:lang w:eastAsia="es-AR"/>
        </w:rPr>
        <w:drawing>
          <wp:inline distT="0" distB="0" distL="0" distR="0">
            <wp:extent cx="5400040" cy="1283178"/>
            <wp:effectExtent l="19050" t="0" r="0" b="0"/>
            <wp:docPr id="39" name="Imagen 5" descr="C:\xampp\htdocs\vaspa\Construcción\Screenshots CU\Empleado SA\CU Seguir Prog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Empleado SA\CU Seguir Programa\6.png"/>
                    <pic:cNvPicPr>
                      <a:picLocks noChangeAspect="1" noChangeArrowheads="1"/>
                    </pic:cNvPicPr>
                  </pic:nvPicPr>
                  <pic:blipFill>
                    <a:blip r:embed="rId45" cstate="print"/>
                    <a:srcRect/>
                    <a:stretch>
                      <a:fillRect/>
                    </a:stretch>
                  </pic:blipFill>
                  <pic:spPr bwMode="auto">
                    <a:xfrm>
                      <a:off x="0" y="0"/>
                      <a:ext cx="5400040" cy="1283178"/>
                    </a:xfrm>
                    <a:prstGeom prst="rect">
                      <a:avLst/>
                    </a:prstGeom>
                    <a:noFill/>
                    <a:ln w="9525">
                      <a:noFill/>
                      <a:miter lim="800000"/>
                      <a:headEnd/>
                      <a:tailEnd/>
                    </a:ln>
                  </pic:spPr>
                </pic:pic>
              </a:graphicData>
            </a:graphic>
          </wp:inline>
        </w:drawing>
      </w:r>
    </w:p>
    <w:p w:rsidR="00FE7028" w:rsidRDefault="00FE7028" w:rsidP="00847BA1">
      <w:pPr>
        <w:pStyle w:val="PSI-Ttulo2"/>
      </w:pPr>
    </w:p>
    <w:p w:rsidR="00FE7028" w:rsidRDefault="00FE7028" w:rsidP="00847BA1">
      <w:pPr>
        <w:pStyle w:val="PSI-Ttulo2"/>
      </w:pPr>
    </w:p>
    <w:p w:rsidR="00847BA1" w:rsidRDefault="00847BA1" w:rsidP="00847BA1">
      <w:pPr>
        <w:pStyle w:val="PSI-Ttulo2"/>
      </w:pPr>
      <w:bookmarkStart w:id="22" w:name="_Toc42019852"/>
      <w:r>
        <w:t>Revisar Programa</w:t>
      </w:r>
      <w:bookmarkEnd w:id="22"/>
    </w:p>
    <w:p w:rsidR="00E314C8" w:rsidRDefault="00E314C8" w:rsidP="00E314C8">
      <w:pPr>
        <w:pStyle w:val="PSI-Normal"/>
      </w:pPr>
      <w:r>
        <w:t xml:space="preserve">Para acceder a este módulo, nos dirigiremos al menú principal y una vez ubicados en el mismo debemos ir al menú Gestionar Programas -&gt; </w:t>
      </w:r>
      <w:r w:rsidR="00C43EC0">
        <w:t>Revisar Programa</w:t>
      </w:r>
      <w:r>
        <w:t>, como se ilustra en la siguiente imagen.</w:t>
      </w:r>
    </w:p>
    <w:p w:rsidR="00E314C8" w:rsidRDefault="00E314C8" w:rsidP="00E314C8">
      <w:pPr>
        <w:pStyle w:val="PSI-Normal"/>
      </w:pPr>
      <w:r>
        <w:rPr>
          <w:noProof/>
          <w:lang w:eastAsia="es-AR"/>
        </w:rPr>
        <w:lastRenderedPageBreak/>
        <w:drawing>
          <wp:inline distT="0" distB="0" distL="0" distR="0">
            <wp:extent cx="5400040" cy="1007315"/>
            <wp:effectExtent l="19050" t="0" r="0" b="0"/>
            <wp:docPr id="55"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9"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E314C8" w:rsidRDefault="00E314C8" w:rsidP="00E314C8">
      <w:pPr>
        <w:pStyle w:val="PSI-Normal"/>
      </w:pPr>
      <w:r>
        <w:t xml:space="preserve">A continuación se mostrará la pantalla </w:t>
      </w:r>
      <w:r w:rsidR="00C43EC0">
        <w:t>Revisar Programa</w:t>
      </w:r>
      <w:r>
        <w:t xml:space="preserve">, la cual contiene dos listas desplegables </w:t>
      </w:r>
      <w:r w:rsidR="00C43EC0">
        <w:rPr>
          <w:b/>
        </w:rPr>
        <w:t>&lt;Carrera</w:t>
      </w:r>
      <w:r w:rsidRPr="00F80781">
        <w:rPr>
          <w:b/>
        </w:rPr>
        <w:t>&gt;</w:t>
      </w:r>
      <w:r>
        <w:t xml:space="preserve"> y </w:t>
      </w:r>
      <w:r w:rsidRPr="00F80781">
        <w:rPr>
          <w:b/>
        </w:rPr>
        <w:t>&lt;</w:t>
      </w:r>
      <w:r w:rsidR="00C43EC0">
        <w:rPr>
          <w:b/>
        </w:rPr>
        <w:t>Plan de Estudio</w:t>
      </w:r>
      <w:r w:rsidRPr="00F80781">
        <w:rPr>
          <w:b/>
        </w:rPr>
        <w:t>&gt;</w:t>
      </w:r>
      <w:r>
        <w:t xml:space="preserve"> y</w:t>
      </w:r>
      <w:r w:rsidR="00C43EC0">
        <w:t xml:space="preserve"> una sección donde se mostrarán los programas</w:t>
      </w:r>
      <w:r w:rsidR="005D76A3">
        <w:t xml:space="preserve"> de asignaturas</w:t>
      </w:r>
      <w:r w:rsidR="00DD1FC4">
        <w:t xml:space="preserve"> de todas las carreras</w:t>
      </w:r>
      <w:r w:rsidR="00C43EC0">
        <w:t xml:space="preserve"> que han sido enviados recientemente por los profesores</w:t>
      </w:r>
      <w:r w:rsidR="00692CAD">
        <w:t>,</w:t>
      </w:r>
      <w:r w:rsidR="005D76A3">
        <w:t xml:space="preserve"> </w:t>
      </w:r>
      <w:r w:rsidR="00C43EC0">
        <w:t xml:space="preserve">que todavía no han sido revisados, junto al </w:t>
      </w:r>
      <w:r>
        <w:t xml:space="preserve"> </w:t>
      </w:r>
      <w:r w:rsidR="00C43EC0">
        <w:t>botón</w:t>
      </w:r>
      <w:r>
        <w:t xml:space="preserve"> </w:t>
      </w:r>
      <w:r w:rsidRPr="007F0FD5">
        <w:rPr>
          <w:b/>
        </w:rPr>
        <w:t>&lt;</w:t>
      </w:r>
      <w:r w:rsidR="00C43EC0">
        <w:rPr>
          <w:b/>
        </w:rPr>
        <w:t>Revisar Programa</w:t>
      </w:r>
      <w:r w:rsidRPr="007F0FD5">
        <w:rPr>
          <w:b/>
        </w:rPr>
        <w:t>&gt;</w:t>
      </w:r>
      <w:r w:rsidR="00560E65">
        <w:t>, el cual permitirá revisar el contenido del mismo</w:t>
      </w:r>
      <w:r w:rsidR="00C43EC0">
        <w:t>.</w:t>
      </w:r>
    </w:p>
    <w:p w:rsidR="00847BA1" w:rsidRDefault="00C43EC0" w:rsidP="0057224C">
      <w:pPr>
        <w:pStyle w:val="PSI-Comentario"/>
      </w:pPr>
      <w:r>
        <w:rPr>
          <w:noProof/>
          <w:lang w:eastAsia="es-AR"/>
        </w:rPr>
        <w:drawing>
          <wp:inline distT="0" distB="0" distL="0" distR="0">
            <wp:extent cx="5400040" cy="1991539"/>
            <wp:effectExtent l="19050" t="0" r="0" b="0"/>
            <wp:docPr id="59" name="Imagen 6" descr="C:\xampp\htdocs\vaspa\Construcción\Screenshots CU\Empleado SA\CU Revisa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CU Revisar Programa\1.png"/>
                    <pic:cNvPicPr>
                      <a:picLocks noChangeAspect="1" noChangeArrowheads="1"/>
                    </pic:cNvPicPr>
                  </pic:nvPicPr>
                  <pic:blipFill>
                    <a:blip r:embed="rId46" cstate="print"/>
                    <a:srcRect/>
                    <a:stretch>
                      <a:fillRect/>
                    </a:stretch>
                  </pic:blipFill>
                  <pic:spPr bwMode="auto">
                    <a:xfrm>
                      <a:off x="0" y="0"/>
                      <a:ext cx="5400040" cy="1991539"/>
                    </a:xfrm>
                    <a:prstGeom prst="rect">
                      <a:avLst/>
                    </a:prstGeom>
                    <a:noFill/>
                    <a:ln w="9525">
                      <a:noFill/>
                      <a:miter lim="800000"/>
                      <a:headEnd/>
                      <a:tailEnd/>
                    </a:ln>
                  </pic:spPr>
                </pic:pic>
              </a:graphicData>
            </a:graphic>
          </wp:inline>
        </w:drawing>
      </w:r>
    </w:p>
    <w:p w:rsidR="0009185D" w:rsidRDefault="0009185D" w:rsidP="0009185D">
      <w:pPr>
        <w:pStyle w:val="PSI-Normal"/>
      </w:pPr>
      <w:r w:rsidRPr="0009185D">
        <w:drawing>
          <wp:inline distT="0" distB="0" distL="0" distR="0">
            <wp:extent cx="5400040" cy="470478"/>
            <wp:effectExtent l="19050" t="0" r="0" b="0"/>
            <wp:docPr id="83" name="Imagen 7" descr="C:\xampp\htdocs\vaspa\Construcción\Screenshots CU\Empleado SA\CU Revisar Pr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Revisar Programa\2.png"/>
                    <pic:cNvPicPr>
                      <a:picLocks noChangeAspect="1" noChangeArrowheads="1"/>
                    </pic:cNvPicPr>
                  </pic:nvPicPr>
                  <pic:blipFill>
                    <a:blip r:embed="rId47" cstate="print"/>
                    <a:srcRect/>
                    <a:stretch>
                      <a:fillRect/>
                    </a:stretch>
                  </pic:blipFill>
                  <pic:spPr bwMode="auto">
                    <a:xfrm>
                      <a:off x="0" y="0"/>
                      <a:ext cx="5400040" cy="470478"/>
                    </a:xfrm>
                    <a:prstGeom prst="rect">
                      <a:avLst/>
                    </a:prstGeom>
                    <a:noFill/>
                    <a:ln w="9525">
                      <a:noFill/>
                      <a:miter lim="800000"/>
                      <a:headEnd/>
                      <a:tailEnd/>
                    </a:ln>
                  </pic:spPr>
                </pic:pic>
              </a:graphicData>
            </a:graphic>
          </wp:inline>
        </w:drawing>
      </w:r>
    </w:p>
    <w:p w:rsidR="0009185D" w:rsidRDefault="0009185D" w:rsidP="0009185D">
      <w:pPr>
        <w:pStyle w:val="PSI-Normal"/>
      </w:pPr>
      <w:r>
        <w:t xml:space="preserve">A continuación presionaremos el botón </w:t>
      </w:r>
      <w:r w:rsidRPr="0009185D">
        <w:rPr>
          <w:b/>
        </w:rPr>
        <w:t>&lt;Revisar Programa&gt;</w:t>
      </w:r>
      <w:r>
        <w:rPr>
          <w:b/>
        </w:rPr>
        <w:t xml:space="preserve"> </w:t>
      </w:r>
      <w:r>
        <w:t>para revisar cada una de las secciones que componen e</w:t>
      </w:r>
      <w:r w:rsidR="005B78D5">
        <w:t>l</w:t>
      </w:r>
      <w:r>
        <w:t xml:space="preserve"> programa, en formato .pdf como se muestra en la siguiente imagen.</w:t>
      </w:r>
    </w:p>
    <w:p w:rsidR="00AA78EA" w:rsidRDefault="00AA78EA" w:rsidP="0009185D">
      <w:pPr>
        <w:pStyle w:val="PSI-Normal"/>
      </w:pPr>
    </w:p>
    <w:p w:rsidR="0009185D" w:rsidRDefault="0009185D" w:rsidP="0009185D">
      <w:pPr>
        <w:pStyle w:val="PSI-Normal"/>
      </w:pPr>
      <w:r>
        <w:rPr>
          <w:noProof/>
          <w:lang w:eastAsia="es-AR"/>
        </w:rPr>
        <w:lastRenderedPageBreak/>
        <w:drawing>
          <wp:inline distT="0" distB="0" distL="0" distR="0">
            <wp:extent cx="5400040" cy="3975452"/>
            <wp:effectExtent l="19050" t="0" r="0" b="0"/>
            <wp:docPr id="76" name="Imagen 8" descr="C:\xampp\htdocs\vaspa\Construcción\Screenshots CU\Empleado SA\CU Revisar Pr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Revisar Programa\3.png"/>
                    <pic:cNvPicPr>
                      <a:picLocks noChangeAspect="1" noChangeArrowheads="1"/>
                    </pic:cNvPicPr>
                  </pic:nvPicPr>
                  <pic:blipFill>
                    <a:blip r:embed="rId48" cstate="print"/>
                    <a:srcRect/>
                    <a:stretch>
                      <a:fillRect/>
                    </a:stretch>
                  </pic:blipFill>
                  <pic:spPr bwMode="auto">
                    <a:xfrm>
                      <a:off x="0" y="0"/>
                      <a:ext cx="5400040" cy="3975452"/>
                    </a:xfrm>
                    <a:prstGeom prst="rect">
                      <a:avLst/>
                    </a:prstGeom>
                    <a:noFill/>
                    <a:ln w="9525">
                      <a:noFill/>
                      <a:miter lim="800000"/>
                      <a:headEnd/>
                      <a:tailEnd/>
                    </a:ln>
                  </pic:spPr>
                </pic:pic>
              </a:graphicData>
            </a:graphic>
          </wp:inline>
        </w:drawing>
      </w:r>
    </w:p>
    <w:p w:rsidR="0009185D" w:rsidRDefault="0009185D" w:rsidP="0009185D">
      <w:pPr>
        <w:rPr>
          <w:lang w:val="es-AR"/>
        </w:rPr>
      </w:pPr>
    </w:p>
    <w:p w:rsidR="003D226B" w:rsidRDefault="00B7781F" w:rsidP="000E435B">
      <w:pPr>
        <w:pStyle w:val="PSI-Normal"/>
      </w:pPr>
      <w:r>
        <w:t xml:space="preserve">Una vez que hemos revisado las secciones correspondientes, podremos notificarle al profesor que su programa se encuentra aprobado o desaprobado. </w:t>
      </w:r>
    </w:p>
    <w:p w:rsidR="0009185D" w:rsidRDefault="00B7781F" w:rsidP="000E435B">
      <w:pPr>
        <w:pStyle w:val="PSI-Normal"/>
      </w:pPr>
      <w:r>
        <w:t xml:space="preserve">Para esto presionaremos el botón </w:t>
      </w:r>
      <w:r w:rsidRPr="00B7781F">
        <w:rPr>
          <w:b/>
        </w:rPr>
        <w:t>&lt;Aprobar Programa&gt;</w:t>
      </w:r>
      <w:r>
        <w:t xml:space="preserve">, donde se nos mostrará una ventana de diálogo pidiéndonos confirmar nuestra aprobación. Hagamos clic sobre el botón </w:t>
      </w:r>
      <w:r w:rsidRPr="00487F57">
        <w:rPr>
          <w:b/>
        </w:rPr>
        <w:t>&lt;</w:t>
      </w:r>
      <w:r>
        <w:rPr>
          <w:b/>
        </w:rPr>
        <w:t>Si aprobar Programa</w:t>
      </w:r>
      <w:r w:rsidRPr="00487F57">
        <w:rPr>
          <w:b/>
        </w:rPr>
        <w:t>&gt;</w:t>
      </w:r>
      <w:r>
        <w:t xml:space="preserve"> para aprobarlo o sobre </w:t>
      </w:r>
      <w:r w:rsidRPr="00487F57">
        <w:rPr>
          <w:b/>
        </w:rPr>
        <w:t>&lt;</w:t>
      </w:r>
      <w:r>
        <w:rPr>
          <w:b/>
        </w:rPr>
        <w:t>No estoy seguro</w:t>
      </w:r>
      <w:r w:rsidRPr="00487F57">
        <w:rPr>
          <w:b/>
        </w:rPr>
        <w:t>&gt;</w:t>
      </w:r>
      <w:r>
        <w:t xml:space="preserve"> para anular la operación.</w:t>
      </w:r>
    </w:p>
    <w:p w:rsidR="000E435B" w:rsidRDefault="000E435B" w:rsidP="000E435B">
      <w:pPr>
        <w:pStyle w:val="PSI-Normal"/>
      </w:pPr>
      <w:r>
        <w:rPr>
          <w:noProof/>
          <w:lang w:eastAsia="es-AR"/>
        </w:rPr>
        <w:drawing>
          <wp:inline distT="0" distB="0" distL="0" distR="0">
            <wp:extent cx="5400040" cy="2495223"/>
            <wp:effectExtent l="19050" t="0" r="0" b="0"/>
            <wp:docPr id="85" name="Imagen 9" descr="C:\xampp\htdocs\vaspa\Construcción\Screenshots CU\Empleado SA\CU Revisar Progr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CU Revisar Programa\5.png"/>
                    <pic:cNvPicPr>
                      <a:picLocks noChangeAspect="1" noChangeArrowheads="1"/>
                    </pic:cNvPicPr>
                  </pic:nvPicPr>
                  <pic:blipFill>
                    <a:blip r:embed="rId49" cstate="print"/>
                    <a:srcRect/>
                    <a:stretch>
                      <a:fillRect/>
                    </a:stretch>
                  </pic:blipFill>
                  <pic:spPr bwMode="auto">
                    <a:xfrm>
                      <a:off x="0" y="0"/>
                      <a:ext cx="5400040" cy="2495223"/>
                    </a:xfrm>
                    <a:prstGeom prst="rect">
                      <a:avLst/>
                    </a:prstGeom>
                    <a:noFill/>
                    <a:ln w="9525">
                      <a:noFill/>
                      <a:miter lim="800000"/>
                      <a:headEnd/>
                      <a:tailEnd/>
                    </a:ln>
                  </pic:spPr>
                </pic:pic>
              </a:graphicData>
            </a:graphic>
          </wp:inline>
        </w:drawing>
      </w:r>
    </w:p>
    <w:p w:rsidR="003D226B" w:rsidRDefault="003D226B" w:rsidP="00595019">
      <w:pPr>
        <w:pStyle w:val="PSI-Normal"/>
      </w:pPr>
    </w:p>
    <w:p w:rsidR="00595019" w:rsidRDefault="00A4239D" w:rsidP="00595019">
      <w:pPr>
        <w:pStyle w:val="PSI-Normal"/>
      </w:pPr>
      <w:r>
        <w:lastRenderedPageBreak/>
        <w:t xml:space="preserve">En caso contrario, </w:t>
      </w:r>
      <w:r w:rsidR="000E435B">
        <w:t xml:space="preserve">presionaremos el botón </w:t>
      </w:r>
      <w:r w:rsidR="000E435B" w:rsidRPr="000E435B">
        <w:rPr>
          <w:b/>
        </w:rPr>
        <w:t>&lt;Desaprobar Programa&gt;</w:t>
      </w:r>
      <w:r w:rsidR="000E435B">
        <w:t xml:space="preserve">, donde se nos mostrará una ventana de diálogo pidiéndonos introducir un comentario sobre el/ los motivos por los cuales el programa es desaprobado </w:t>
      </w:r>
      <w:r w:rsidR="00595019">
        <w:t xml:space="preserve">y </w:t>
      </w:r>
      <w:r w:rsidR="000E435B">
        <w:t>confirmar nuestra desaprobación.</w:t>
      </w:r>
      <w:r w:rsidR="00595019">
        <w:t xml:space="preserve"> Hagamos clic sobre el botón </w:t>
      </w:r>
      <w:r w:rsidR="00595019" w:rsidRPr="00487F57">
        <w:rPr>
          <w:b/>
        </w:rPr>
        <w:t>&lt;</w:t>
      </w:r>
      <w:r w:rsidR="00595019">
        <w:rPr>
          <w:b/>
        </w:rPr>
        <w:t>Si y Enviar Comentario</w:t>
      </w:r>
      <w:r w:rsidR="00595019" w:rsidRPr="00487F57">
        <w:rPr>
          <w:b/>
        </w:rPr>
        <w:t>&gt;</w:t>
      </w:r>
      <w:r w:rsidR="00595019">
        <w:t xml:space="preserve"> para desaprobarlo o sobre </w:t>
      </w:r>
      <w:r w:rsidR="00595019" w:rsidRPr="00487F57">
        <w:rPr>
          <w:b/>
        </w:rPr>
        <w:t>&lt;</w:t>
      </w:r>
      <w:r w:rsidR="00595019">
        <w:rPr>
          <w:b/>
        </w:rPr>
        <w:t>No estoy seguro</w:t>
      </w:r>
      <w:r w:rsidR="00595019" w:rsidRPr="00487F57">
        <w:rPr>
          <w:b/>
        </w:rPr>
        <w:t>&gt;</w:t>
      </w:r>
      <w:r w:rsidR="00595019">
        <w:t xml:space="preserve"> para anular la operación.</w:t>
      </w:r>
    </w:p>
    <w:p w:rsidR="00595019" w:rsidRDefault="00595019" w:rsidP="00595019">
      <w:pPr>
        <w:pStyle w:val="PSI-Normal"/>
      </w:pPr>
      <w:r>
        <w:rPr>
          <w:noProof/>
          <w:lang w:eastAsia="es-AR"/>
        </w:rPr>
        <w:drawing>
          <wp:inline distT="0" distB="0" distL="0" distR="0">
            <wp:extent cx="5400040" cy="2540627"/>
            <wp:effectExtent l="19050" t="0" r="0" b="0"/>
            <wp:docPr id="88" name="Imagen 10" descr="C:\xampp\htdocs\vaspa\Construcción\Screenshots CU\Empleado SA\CU Revisar Prog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visar Programa\6.png"/>
                    <pic:cNvPicPr>
                      <a:picLocks noChangeAspect="1" noChangeArrowheads="1"/>
                    </pic:cNvPicPr>
                  </pic:nvPicPr>
                  <pic:blipFill>
                    <a:blip r:embed="rId50" cstate="print"/>
                    <a:srcRect/>
                    <a:stretch>
                      <a:fillRect/>
                    </a:stretch>
                  </pic:blipFill>
                  <pic:spPr bwMode="auto">
                    <a:xfrm>
                      <a:off x="0" y="0"/>
                      <a:ext cx="5400040" cy="2540627"/>
                    </a:xfrm>
                    <a:prstGeom prst="rect">
                      <a:avLst/>
                    </a:prstGeom>
                    <a:noFill/>
                    <a:ln w="9525">
                      <a:noFill/>
                      <a:miter lim="800000"/>
                      <a:headEnd/>
                      <a:tailEnd/>
                    </a:ln>
                  </pic:spPr>
                </pic:pic>
              </a:graphicData>
            </a:graphic>
          </wp:inline>
        </w:drawing>
      </w:r>
    </w:p>
    <w:p w:rsidR="00AA78EA" w:rsidRDefault="00AA78EA" w:rsidP="00AA78EA">
      <w:pPr>
        <w:pStyle w:val="PSI-Normal"/>
      </w:pPr>
    </w:p>
    <w:p w:rsidR="00AA78EA" w:rsidRPr="0033655A" w:rsidRDefault="00AA78EA" w:rsidP="00AA78EA">
      <w:pPr>
        <w:pStyle w:val="PSI-Normal"/>
      </w:pPr>
      <w:r>
        <w:t xml:space="preserve">Además se muestra el botón </w:t>
      </w:r>
      <w:r w:rsidRPr="0033655A">
        <w:rPr>
          <w:b/>
        </w:rPr>
        <w:t xml:space="preserve">&lt;Volver </w:t>
      </w:r>
      <w:r>
        <w:rPr>
          <w:b/>
        </w:rPr>
        <w:t>a Programas</w:t>
      </w:r>
      <w:r w:rsidRPr="0033655A">
        <w:rPr>
          <w:b/>
        </w:rPr>
        <w:t>&gt;</w:t>
      </w:r>
      <w:r>
        <w:t>, el cual nos permitirá regresar a la pantalla anterior Revisar Programa.</w:t>
      </w:r>
    </w:p>
    <w:p w:rsidR="000E435B" w:rsidRDefault="000E435B" w:rsidP="000E435B">
      <w:pPr>
        <w:pStyle w:val="PSI-Normal"/>
      </w:pPr>
    </w:p>
    <w:p w:rsidR="0026678C" w:rsidRDefault="0026678C" w:rsidP="000E435B">
      <w:pPr>
        <w:pStyle w:val="PSI-Normal"/>
      </w:pPr>
      <w:r>
        <w:t>También</w:t>
      </w:r>
      <w:r w:rsidR="005D76A3">
        <w:t xml:space="preserve"> podr</w:t>
      </w:r>
      <w:r w:rsidR="00165A88">
        <w:t>emos</w:t>
      </w:r>
      <w:r w:rsidR="005D76A3">
        <w:t xml:space="preserve"> revisar </w:t>
      </w:r>
      <w:r>
        <w:t xml:space="preserve">solamente </w:t>
      </w:r>
      <w:r w:rsidR="005D76A3">
        <w:t>los programas de una determinada carrera y plan seleccionados</w:t>
      </w:r>
      <w:r>
        <w:t xml:space="preserve"> como se muestra en la siguiente imagen</w:t>
      </w:r>
      <w:r w:rsidR="00165A88">
        <w:t>, d</w:t>
      </w:r>
      <w:r>
        <w:t>onde tend</w:t>
      </w:r>
      <w:r w:rsidR="00165A88">
        <w:t>remos</w:t>
      </w:r>
      <w:r>
        <w:t xml:space="preserve"> organizados cada uno</w:t>
      </w:r>
      <w:r w:rsidR="00165A88">
        <w:t>, mediante solapas,</w:t>
      </w:r>
      <w:r>
        <w:t xml:space="preserve"> en base al estado en el que se encuentre (</w:t>
      </w:r>
      <w:r w:rsidR="00165A88">
        <w:t>No revisado/No calificado, Aprobado, Desaprobado</w:t>
      </w:r>
      <w:r>
        <w:t>)</w:t>
      </w:r>
    </w:p>
    <w:p w:rsidR="0026678C" w:rsidRPr="0009185D" w:rsidRDefault="0026678C" w:rsidP="000E435B">
      <w:pPr>
        <w:pStyle w:val="PSI-Normal"/>
      </w:pPr>
      <w:r>
        <w:rPr>
          <w:noProof/>
          <w:lang w:eastAsia="es-AR"/>
        </w:rPr>
        <w:drawing>
          <wp:inline distT="0" distB="0" distL="0" distR="0">
            <wp:extent cx="5400040" cy="2129799"/>
            <wp:effectExtent l="19050" t="0" r="0" b="0"/>
            <wp:docPr id="90" name="Imagen 11" descr="C:\xampp\htdocs\vaspa\Construcción\Screenshots CU\Empleado SA\CU Revisar Progra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Revisar Programa\4.png"/>
                    <pic:cNvPicPr>
                      <a:picLocks noChangeAspect="1" noChangeArrowheads="1"/>
                    </pic:cNvPicPr>
                  </pic:nvPicPr>
                  <pic:blipFill>
                    <a:blip r:embed="rId51" cstate="print"/>
                    <a:srcRect/>
                    <a:stretch>
                      <a:fillRect/>
                    </a:stretch>
                  </pic:blipFill>
                  <pic:spPr bwMode="auto">
                    <a:xfrm>
                      <a:off x="0" y="0"/>
                      <a:ext cx="5400040" cy="2129799"/>
                    </a:xfrm>
                    <a:prstGeom prst="rect">
                      <a:avLst/>
                    </a:prstGeom>
                    <a:noFill/>
                    <a:ln w="9525">
                      <a:noFill/>
                      <a:miter lim="800000"/>
                      <a:headEnd/>
                      <a:tailEnd/>
                    </a:ln>
                  </pic:spPr>
                </pic:pic>
              </a:graphicData>
            </a:graphic>
          </wp:inline>
        </w:drawing>
      </w:r>
    </w:p>
    <w:p w:rsidR="0009185D" w:rsidRDefault="000704B4" w:rsidP="0026678C">
      <w:pPr>
        <w:pStyle w:val="PSI-Normal"/>
      </w:pPr>
      <w:r>
        <w:t>E</w:t>
      </w:r>
      <w:r w:rsidR="0026678C">
        <w:t>n este punto, podr</w:t>
      </w:r>
      <w:r>
        <w:t>emos</w:t>
      </w:r>
      <w:r w:rsidR="0026678C">
        <w:t xml:space="preserve"> revisar los programas nuevamente como se ha explicado al inicio de esta sección.</w:t>
      </w:r>
    </w:p>
    <w:p w:rsidR="003B0E1B" w:rsidRDefault="003B0E1B" w:rsidP="001A1EAB">
      <w:pPr>
        <w:pStyle w:val="PSI-Ttulo2"/>
      </w:pPr>
    </w:p>
    <w:p w:rsidR="001A1EAB" w:rsidRDefault="001A1EAB" w:rsidP="001A1EAB">
      <w:pPr>
        <w:pStyle w:val="PSI-Ttulo2"/>
      </w:pPr>
      <w:bookmarkStart w:id="23" w:name="_Toc42019853"/>
      <w:r>
        <w:t>Subir Programa</w:t>
      </w:r>
      <w:bookmarkEnd w:id="23"/>
    </w:p>
    <w:p w:rsidR="001F4030" w:rsidRDefault="001F4030" w:rsidP="001F4030">
      <w:pPr>
        <w:pStyle w:val="PSI-Normal"/>
      </w:pPr>
      <w:r>
        <w:t>Para acceder a este módulo, nos dirigiremos al menú principal y una vez ubicados en el mismo debemos ir al menú Carga de Archivos -&gt; Subir Programa, como se ilustra en la siguiente imagen.</w:t>
      </w:r>
    </w:p>
    <w:p w:rsidR="001F4030" w:rsidRDefault="001F4030" w:rsidP="001A1EAB">
      <w:pPr>
        <w:pStyle w:val="PSI-Ttulo2"/>
      </w:pPr>
      <w:r>
        <w:rPr>
          <w:noProof/>
          <w:lang w:eastAsia="es-AR"/>
        </w:rPr>
        <w:drawing>
          <wp:inline distT="0" distB="0" distL="0" distR="0">
            <wp:extent cx="5400040" cy="937111"/>
            <wp:effectExtent l="19050" t="0" r="0" b="0"/>
            <wp:docPr id="25"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52"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1F4030" w:rsidRDefault="001F4030" w:rsidP="001A1EAB">
      <w:pPr>
        <w:pStyle w:val="PSI-Ttulo2"/>
      </w:pPr>
    </w:p>
    <w:p w:rsidR="001F4030" w:rsidRDefault="001F4030" w:rsidP="001F4030">
      <w:pPr>
        <w:pStyle w:val="PSI-Normal"/>
      </w:pPr>
      <w:r>
        <w:t xml:space="preserve">A continuación se mostrará la pantalla Subir Programa, la cual contiene tres listas desplegables </w:t>
      </w:r>
      <w:r w:rsidRPr="00F80781">
        <w:rPr>
          <w:b/>
        </w:rPr>
        <w:t>&lt;Año&gt;</w:t>
      </w:r>
      <w:r>
        <w:t xml:space="preserve"> , </w:t>
      </w:r>
      <w:r w:rsidRPr="00F80781">
        <w:rPr>
          <w:b/>
        </w:rPr>
        <w:t>&lt;Carrera&gt;</w:t>
      </w:r>
      <w:r>
        <w:rPr>
          <w:b/>
        </w:rPr>
        <w:t xml:space="preserve"> </w:t>
      </w:r>
      <w:r>
        <w:t xml:space="preserve">y </w:t>
      </w:r>
      <w:r w:rsidRPr="001F4030">
        <w:rPr>
          <w:b/>
        </w:rPr>
        <w:t>&lt;Asignatura&gt;</w:t>
      </w:r>
      <w:r w:rsidR="005A6725">
        <w:t xml:space="preserve"> , una casilla </w:t>
      </w:r>
      <w:r w:rsidR="005A6725" w:rsidRPr="005A6725">
        <w:rPr>
          <w:b/>
        </w:rPr>
        <w:t>&lt;Descripción&gt;</w:t>
      </w:r>
      <w:r>
        <w:t xml:space="preserve"> y los botones </w:t>
      </w:r>
      <w:r w:rsidRPr="007F0FD5">
        <w:rPr>
          <w:b/>
        </w:rPr>
        <w:t>&lt;</w:t>
      </w:r>
      <w:r w:rsidR="005A6725">
        <w:rPr>
          <w:b/>
        </w:rPr>
        <w:t>Seleccionar Archivo</w:t>
      </w:r>
      <w:r w:rsidRPr="007F0FD5">
        <w:rPr>
          <w:b/>
        </w:rPr>
        <w:t>&gt;</w:t>
      </w:r>
      <w:r w:rsidR="005A6725">
        <w:t xml:space="preserve">, </w:t>
      </w:r>
      <w:r w:rsidR="005A6725" w:rsidRPr="005A6725">
        <w:rPr>
          <w:b/>
        </w:rPr>
        <w:t>&lt;Subir Programa&gt;</w:t>
      </w:r>
      <w:r>
        <w:t xml:space="preserve"> y </w:t>
      </w:r>
      <w:r w:rsidRPr="007F0FD5">
        <w:rPr>
          <w:b/>
        </w:rPr>
        <w:t>&lt;</w:t>
      </w:r>
      <w:r w:rsidR="005A6725">
        <w:rPr>
          <w:b/>
        </w:rPr>
        <w:t>Volver a Inicio</w:t>
      </w:r>
      <w:r w:rsidRPr="007F0FD5">
        <w:rPr>
          <w:b/>
        </w:rPr>
        <w:t>&gt;</w:t>
      </w:r>
      <w:r>
        <w:t xml:space="preserve">. </w:t>
      </w:r>
    </w:p>
    <w:p w:rsidR="00FD04AC" w:rsidRDefault="00D77689" w:rsidP="001F4030">
      <w:pPr>
        <w:pStyle w:val="PSI-Normal"/>
      </w:pPr>
      <w:r>
        <w:rPr>
          <w:noProof/>
          <w:lang w:eastAsia="es-AR"/>
        </w:rPr>
        <w:drawing>
          <wp:inline distT="0" distB="0" distL="0" distR="0">
            <wp:extent cx="5400040" cy="2756451"/>
            <wp:effectExtent l="19050" t="0" r="0" b="0"/>
            <wp:docPr id="70" name="Imagen 14" descr="C:\xampp\htdocs\vaspa\Construcción\Screenshots CU\Empleado SA\CU Subir Programa Firm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ubir Programa Firmado\1.png"/>
                    <pic:cNvPicPr>
                      <a:picLocks noChangeAspect="1" noChangeArrowheads="1"/>
                    </pic:cNvPicPr>
                  </pic:nvPicPr>
                  <pic:blipFill>
                    <a:blip r:embed="rId53" cstate="print"/>
                    <a:srcRect/>
                    <a:stretch>
                      <a:fillRect/>
                    </a:stretch>
                  </pic:blipFill>
                  <pic:spPr bwMode="auto">
                    <a:xfrm>
                      <a:off x="0" y="0"/>
                      <a:ext cx="5400040" cy="2756451"/>
                    </a:xfrm>
                    <a:prstGeom prst="rect">
                      <a:avLst/>
                    </a:prstGeom>
                    <a:noFill/>
                    <a:ln w="9525">
                      <a:noFill/>
                      <a:miter lim="800000"/>
                      <a:headEnd/>
                      <a:tailEnd/>
                    </a:ln>
                  </pic:spPr>
                </pic:pic>
              </a:graphicData>
            </a:graphic>
          </wp:inline>
        </w:drawing>
      </w:r>
    </w:p>
    <w:p w:rsidR="00A07FC2" w:rsidRDefault="00A07FC2" w:rsidP="00A07FC2">
      <w:pPr>
        <w:pStyle w:val="PSI-Normal"/>
      </w:pPr>
    </w:p>
    <w:p w:rsidR="009179A5" w:rsidRDefault="00A07FC2" w:rsidP="00487F57">
      <w:pPr>
        <w:pStyle w:val="PSI-Normal"/>
      </w:pPr>
      <w:r>
        <w:t>En este punto el sistema se encuentra listo para subir un nuevo programa a nuestra base de datos, para ello debemos seleccionar el año, la carrera y la asignatura</w:t>
      </w:r>
      <w:r w:rsidR="00BC162B">
        <w:t xml:space="preserve"> (</w:t>
      </w:r>
      <w:r w:rsidR="00923387">
        <w:t>respetando ese</w:t>
      </w:r>
      <w:r w:rsidR="00BC162B">
        <w:t xml:space="preserve"> orden)</w:t>
      </w:r>
      <w:r>
        <w:t xml:space="preserve"> a la cual corresponde </w:t>
      </w:r>
      <w:r w:rsidR="0023199A">
        <w:t xml:space="preserve"> el </w:t>
      </w:r>
      <w:r>
        <w:t>programa, como así también completar los datos de la casilla descripción (la cual es opcional) y seleccionar el programa (archivo .PDF) a subir</w:t>
      </w:r>
      <w:r w:rsidR="009179A5">
        <w:t xml:space="preserve"> desde el explorador de archivos</w:t>
      </w:r>
      <w:r>
        <w:t xml:space="preserve">. </w:t>
      </w:r>
    </w:p>
    <w:p w:rsidR="00487F57" w:rsidRPr="001D4104" w:rsidRDefault="00A07FC2" w:rsidP="00487F57">
      <w:pPr>
        <w:pStyle w:val="PSI-Normal"/>
      </w:pPr>
      <w:r>
        <w:t xml:space="preserve">Una vez terminados estos pasos presionamos el botón </w:t>
      </w:r>
      <w:r w:rsidRPr="001D4104">
        <w:rPr>
          <w:b/>
        </w:rPr>
        <w:t>&lt;</w:t>
      </w:r>
      <w:r>
        <w:rPr>
          <w:b/>
        </w:rPr>
        <w:t>Subir Programa</w:t>
      </w:r>
      <w:r w:rsidRPr="001D4104">
        <w:rPr>
          <w:b/>
        </w:rPr>
        <w:t>&gt;</w:t>
      </w:r>
      <w:r>
        <w:t xml:space="preserve">. </w:t>
      </w:r>
      <w:r w:rsidR="00487F57">
        <w:t xml:space="preserve">Si desea puede anular la operación presionando el botón </w:t>
      </w:r>
      <w:r w:rsidR="00487F57">
        <w:rPr>
          <w:b/>
        </w:rPr>
        <w:t>&lt;Volver a Inicio</w:t>
      </w:r>
      <w:r w:rsidR="00487F57" w:rsidRPr="003D0720">
        <w:rPr>
          <w:b/>
        </w:rPr>
        <w:t>&gt;</w:t>
      </w:r>
      <w:r w:rsidR="00487F57">
        <w:t>.</w:t>
      </w:r>
      <w:r w:rsidR="00487F57">
        <w:rPr>
          <w:b/>
        </w:rPr>
        <w:t xml:space="preserve"> </w:t>
      </w:r>
    </w:p>
    <w:p w:rsidR="00A07FC2" w:rsidRDefault="00A07FC2" w:rsidP="00A07FC2">
      <w:pPr>
        <w:pStyle w:val="PSI-Normal"/>
      </w:pPr>
    </w:p>
    <w:p w:rsidR="00487F57" w:rsidRDefault="00487F57" w:rsidP="00A07FC2">
      <w:pPr>
        <w:pStyle w:val="PSI-Normal"/>
      </w:pPr>
      <w:r>
        <w:lastRenderedPageBreak/>
        <w:t xml:space="preserve">Al presionar el botón </w:t>
      </w:r>
      <w:r w:rsidRPr="00487F57">
        <w:rPr>
          <w:b/>
        </w:rPr>
        <w:t>&lt;Subir Programa&gt;</w:t>
      </w:r>
      <w:r>
        <w:t xml:space="preserve"> se presentará un cuadro de diálogo pidiéndonos confirmar la carga del programa (archivo .PDF). Hagamos clic sobre el botón </w:t>
      </w:r>
      <w:r w:rsidRPr="00487F57">
        <w:rPr>
          <w:b/>
        </w:rPr>
        <w:t>&lt;Confirmar&gt;</w:t>
      </w:r>
      <w:r>
        <w:t xml:space="preserve"> para subirlo</w:t>
      </w:r>
      <w:r w:rsidR="00220618">
        <w:t xml:space="preserve"> al sistema</w:t>
      </w:r>
      <w:r>
        <w:t xml:space="preserve"> o sobre </w:t>
      </w:r>
      <w:r w:rsidRPr="00487F57">
        <w:rPr>
          <w:b/>
        </w:rPr>
        <w:t>&lt;Cancelar&gt;</w:t>
      </w:r>
      <w:r>
        <w:t xml:space="preserve"> para anular la operación.</w:t>
      </w:r>
    </w:p>
    <w:p w:rsidR="005F08FF" w:rsidRDefault="008D2599" w:rsidP="00A07FC2">
      <w:pPr>
        <w:pStyle w:val="PSI-Normal"/>
      </w:pPr>
      <w:r>
        <w:rPr>
          <w:noProof/>
          <w:lang w:eastAsia="es-AR"/>
        </w:rPr>
        <w:drawing>
          <wp:inline distT="0" distB="0" distL="0" distR="0">
            <wp:extent cx="5400040" cy="2827768"/>
            <wp:effectExtent l="19050" t="0" r="0" b="0"/>
            <wp:docPr id="38" name="Imagen 8" descr="C:\xampp\htdocs\vaspa\Construcción\Screenshots CU\Empleado SA\CU Subir Programa Firm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Subir Programa Firmado\7.png"/>
                    <pic:cNvPicPr>
                      <a:picLocks noChangeAspect="1" noChangeArrowheads="1"/>
                    </pic:cNvPicPr>
                  </pic:nvPicPr>
                  <pic:blipFill>
                    <a:blip r:embed="rId54" cstate="print"/>
                    <a:srcRect/>
                    <a:stretch>
                      <a:fillRect/>
                    </a:stretch>
                  </pic:blipFill>
                  <pic:spPr bwMode="auto">
                    <a:xfrm>
                      <a:off x="0" y="0"/>
                      <a:ext cx="5400040" cy="2827768"/>
                    </a:xfrm>
                    <a:prstGeom prst="rect">
                      <a:avLst/>
                    </a:prstGeom>
                    <a:noFill/>
                    <a:ln w="9525">
                      <a:noFill/>
                      <a:miter lim="800000"/>
                      <a:headEnd/>
                      <a:tailEnd/>
                    </a:ln>
                  </pic:spPr>
                </pic:pic>
              </a:graphicData>
            </a:graphic>
          </wp:inline>
        </w:drawing>
      </w:r>
    </w:p>
    <w:p w:rsidR="00FD04AC" w:rsidRDefault="00FD04AC" w:rsidP="001F4030">
      <w:pPr>
        <w:pStyle w:val="PSI-Normal"/>
      </w:pPr>
    </w:p>
    <w:p w:rsidR="001F4030" w:rsidRDefault="00FC050E" w:rsidP="00FC050E">
      <w:pPr>
        <w:pStyle w:val="PSI-Normal"/>
      </w:pPr>
      <w:r w:rsidRPr="00FC050E">
        <w:rPr>
          <w:b/>
          <w:u w:val="single"/>
        </w:rPr>
        <w:t>Nota:</w:t>
      </w:r>
      <w:r>
        <w:t xml:space="preserve"> Sólo podrán subirse archivos con extensión .PDF y cuyo tamaño no supere los 2 Mb. </w:t>
      </w:r>
    </w:p>
    <w:p w:rsidR="00C241FB" w:rsidRDefault="00C241FB" w:rsidP="00FC050E">
      <w:pPr>
        <w:pStyle w:val="PSI-Normal"/>
      </w:pPr>
    </w:p>
    <w:p w:rsidR="001A1EAB" w:rsidRDefault="001A1EAB" w:rsidP="001A1EAB">
      <w:pPr>
        <w:pStyle w:val="PSI-Ttulo2"/>
      </w:pPr>
      <w:bookmarkStart w:id="24" w:name="_Toc42019854"/>
      <w:r>
        <w:t>Carga Masiva de Programas</w:t>
      </w:r>
      <w:bookmarkEnd w:id="24"/>
    </w:p>
    <w:p w:rsidR="00A304B6" w:rsidRDefault="00A304B6" w:rsidP="00A304B6">
      <w:pPr>
        <w:pStyle w:val="PSI-Normal"/>
      </w:pPr>
      <w:r>
        <w:t>Para acceder a este módulo, nos dirigiremos al menú principal y una vez ubicados en el mismo debemos ir al menú Carga de Archivos -&gt; Carga Masiva de Programas, como se ilustra en la siguiente imagen.</w:t>
      </w:r>
    </w:p>
    <w:p w:rsidR="00A304B6" w:rsidRDefault="00A304B6" w:rsidP="001A1EAB">
      <w:pPr>
        <w:pStyle w:val="PSI-Ttulo2"/>
      </w:pPr>
      <w:r w:rsidRPr="00A304B6">
        <w:rPr>
          <w:noProof/>
          <w:lang w:eastAsia="es-AR"/>
        </w:rPr>
        <w:drawing>
          <wp:inline distT="0" distB="0" distL="0" distR="0">
            <wp:extent cx="5400040" cy="937111"/>
            <wp:effectExtent l="19050" t="0" r="0" b="0"/>
            <wp:docPr id="36"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52"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304B6" w:rsidRDefault="00A304B6" w:rsidP="00A304B6">
      <w:pPr>
        <w:pStyle w:val="PSI-Normal"/>
      </w:pPr>
      <w:r>
        <w:t xml:space="preserve">A continuación se mostrará la pantalla Carga Masiva de Programas, la cual contiene tres botones </w:t>
      </w:r>
      <w:r w:rsidRPr="007F0FD5">
        <w:rPr>
          <w:b/>
        </w:rPr>
        <w:t>&lt;</w:t>
      </w:r>
      <w:r>
        <w:rPr>
          <w:b/>
        </w:rPr>
        <w:t>Examinar</w:t>
      </w:r>
      <w:r w:rsidRPr="007F0FD5">
        <w:rPr>
          <w:b/>
        </w:rPr>
        <w:t>&gt;</w:t>
      </w:r>
      <w:r>
        <w:t xml:space="preserve">, </w:t>
      </w:r>
      <w:r w:rsidRPr="005A6725">
        <w:rPr>
          <w:b/>
        </w:rPr>
        <w:t>&lt;Subir Programa</w:t>
      </w:r>
      <w:r>
        <w:rPr>
          <w:b/>
        </w:rPr>
        <w:t>s</w:t>
      </w:r>
      <w:r w:rsidRPr="005A6725">
        <w:rPr>
          <w:b/>
        </w:rPr>
        <w:t>&gt;</w:t>
      </w:r>
      <w:r>
        <w:t xml:space="preserve"> y </w:t>
      </w:r>
      <w:r w:rsidRPr="007F0FD5">
        <w:rPr>
          <w:b/>
        </w:rPr>
        <w:t>&lt;</w:t>
      </w:r>
      <w:r>
        <w:rPr>
          <w:b/>
        </w:rPr>
        <w:t>Volver a Inicio</w:t>
      </w:r>
      <w:r w:rsidRPr="007F0FD5">
        <w:rPr>
          <w:b/>
        </w:rPr>
        <w:t>&gt;</w:t>
      </w:r>
      <w:r>
        <w:t xml:space="preserve">. </w:t>
      </w:r>
    </w:p>
    <w:p w:rsidR="008D2599" w:rsidRDefault="00D37D61" w:rsidP="00A304B6">
      <w:pPr>
        <w:pStyle w:val="PSI-Normal"/>
      </w:pPr>
      <w:r>
        <w:rPr>
          <w:noProof/>
          <w:lang w:eastAsia="es-AR"/>
        </w:rPr>
        <w:lastRenderedPageBreak/>
        <w:drawing>
          <wp:inline distT="0" distB="0" distL="0" distR="0">
            <wp:extent cx="5400040" cy="2661077"/>
            <wp:effectExtent l="19050" t="0" r="0" b="0"/>
            <wp:docPr id="71" name="Imagen 15" descr="C:\xampp\htdocs\vaspa\Construcción\Screenshots CU\Empleado SA\CU Realizar Carga Masiva de Pro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vaspa\Construcción\Screenshots CU\Empleado SA\CU Realizar Carga Masiva de Programas\1.png"/>
                    <pic:cNvPicPr>
                      <a:picLocks noChangeAspect="1" noChangeArrowheads="1"/>
                    </pic:cNvPicPr>
                  </pic:nvPicPr>
                  <pic:blipFill>
                    <a:blip r:embed="rId55" cstate="print"/>
                    <a:srcRect/>
                    <a:stretch>
                      <a:fillRect/>
                    </a:stretch>
                  </pic:blipFill>
                  <pic:spPr bwMode="auto">
                    <a:xfrm>
                      <a:off x="0" y="0"/>
                      <a:ext cx="5400040" cy="2661077"/>
                    </a:xfrm>
                    <a:prstGeom prst="rect">
                      <a:avLst/>
                    </a:prstGeom>
                    <a:noFill/>
                    <a:ln w="9525">
                      <a:noFill/>
                      <a:miter lim="800000"/>
                      <a:headEnd/>
                      <a:tailEnd/>
                    </a:ln>
                  </pic:spPr>
                </pic:pic>
              </a:graphicData>
            </a:graphic>
          </wp:inline>
        </w:drawing>
      </w:r>
    </w:p>
    <w:p w:rsidR="009179A5" w:rsidRDefault="003E4C9C" w:rsidP="003E4C9C">
      <w:pPr>
        <w:pStyle w:val="PSI-Normal"/>
      </w:pPr>
      <w:r>
        <w:t>En este punto el sistema se encuentra listo para subir un nuevo programa a nuestra base de datos, para ello debemos</w:t>
      </w:r>
      <w:r w:rsidR="006C2203">
        <w:t xml:space="preserve"> presionar el botón </w:t>
      </w:r>
      <w:r w:rsidR="006C2203" w:rsidRPr="006C2203">
        <w:rPr>
          <w:b/>
        </w:rPr>
        <w:t>&lt;Examinar&gt;</w:t>
      </w:r>
      <w:r>
        <w:t xml:space="preserve"> y selecciona</w:t>
      </w:r>
      <w:r w:rsidR="009179A5">
        <w:t>r los</w:t>
      </w:r>
      <w:r>
        <w:t xml:space="preserve"> programa</w:t>
      </w:r>
      <w:r w:rsidR="009179A5">
        <w:t>s</w:t>
      </w:r>
      <w:r>
        <w:t xml:space="preserve"> (archivo</w:t>
      </w:r>
      <w:r w:rsidR="009179A5">
        <w:t>s</w:t>
      </w:r>
      <w:r>
        <w:t xml:space="preserve"> .PDF) a subir</w:t>
      </w:r>
      <w:r w:rsidR="009179A5">
        <w:t xml:space="preserve"> desde el explorador de archivos</w:t>
      </w:r>
      <w:r>
        <w:t xml:space="preserve">. </w:t>
      </w:r>
    </w:p>
    <w:p w:rsidR="003E4C9C" w:rsidRDefault="003E4C9C" w:rsidP="003E4C9C">
      <w:pPr>
        <w:pStyle w:val="PSI-Normal"/>
        <w:rPr>
          <w:b/>
        </w:rPr>
      </w:pPr>
      <w:r>
        <w:t xml:space="preserve">Una vez terminados estos pasos presionamos el botón </w:t>
      </w:r>
      <w:r w:rsidRPr="001D4104">
        <w:rPr>
          <w:b/>
        </w:rPr>
        <w:t>&lt;</w:t>
      </w:r>
      <w:r>
        <w:rPr>
          <w:b/>
        </w:rPr>
        <w:t>Subir Programa</w:t>
      </w:r>
      <w:r w:rsidR="009179A5">
        <w:rPr>
          <w:b/>
        </w:rPr>
        <w:t>s</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9179A5" w:rsidRDefault="009179A5" w:rsidP="009179A5">
      <w:pPr>
        <w:pStyle w:val="PSI-Normal"/>
      </w:pPr>
      <w:r>
        <w:t xml:space="preserve">Al presionar el botón </w:t>
      </w:r>
      <w:r w:rsidRPr="00487F57">
        <w:rPr>
          <w:b/>
        </w:rPr>
        <w:t>&lt;Subir Programa</w:t>
      </w:r>
      <w:r>
        <w:rPr>
          <w:b/>
        </w:rPr>
        <w:t>s</w:t>
      </w:r>
      <w:r w:rsidRPr="00487F57">
        <w:rPr>
          <w:b/>
        </w:rPr>
        <w:t>&gt;</w:t>
      </w:r>
      <w:r>
        <w:t xml:space="preserve"> se presentará un cuadro de diálogo pidiéndonos confirmar la carga de los programas (archivos .PDF). Hagamos clic sobre el botón </w:t>
      </w:r>
      <w:r w:rsidRPr="00487F57">
        <w:rPr>
          <w:b/>
        </w:rPr>
        <w:t>&lt;</w:t>
      </w:r>
      <w:r>
        <w:rPr>
          <w:b/>
        </w:rPr>
        <w:t>Si, Subir Programas</w:t>
      </w:r>
      <w:r w:rsidRPr="00487F57">
        <w:rPr>
          <w:b/>
        </w:rPr>
        <w:t>&gt;</w:t>
      </w:r>
      <w:r>
        <w:t xml:space="preserve"> para subirlos al sistema o sobre </w:t>
      </w:r>
      <w:r w:rsidRPr="00487F57">
        <w:rPr>
          <w:b/>
        </w:rPr>
        <w:t>&lt;</w:t>
      </w:r>
      <w:r>
        <w:rPr>
          <w:b/>
        </w:rPr>
        <w:t>No estoy seguro</w:t>
      </w:r>
      <w:r w:rsidRPr="00487F57">
        <w:rPr>
          <w:b/>
        </w:rPr>
        <w:t>&gt;</w:t>
      </w:r>
      <w:r>
        <w:t xml:space="preserve"> para anular la operación.</w:t>
      </w:r>
    </w:p>
    <w:p w:rsidR="009179A5" w:rsidRDefault="009179A5" w:rsidP="003E4C9C">
      <w:pPr>
        <w:pStyle w:val="PSI-Normal"/>
      </w:pPr>
      <w:r>
        <w:rPr>
          <w:noProof/>
          <w:lang w:eastAsia="es-AR"/>
        </w:rPr>
        <w:drawing>
          <wp:inline distT="0" distB="0" distL="0" distR="0">
            <wp:extent cx="5400040" cy="2814961"/>
            <wp:effectExtent l="19050" t="0" r="0" b="0"/>
            <wp:docPr id="40" name="Imagen 10" descr="C:\xampp\htdocs\vaspa\Construcción\Screenshots CU\Empleado SA\CU Realizar Carga Masiva de Pro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alizar Carga Masiva de Programas\4.png"/>
                    <pic:cNvPicPr>
                      <a:picLocks noChangeAspect="1" noChangeArrowheads="1"/>
                    </pic:cNvPicPr>
                  </pic:nvPicPr>
                  <pic:blipFill>
                    <a:blip r:embed="rId56" cstate="print"/>
                    <a:srcRect/>
                    <a:stretch>
                      <a:fillRect/>
                    </a:stretch>
                  </pic:blipFill>
                  <pic:spPr bwMode="auto">
                    <a:xfrm>
                      <a:off x="0" y="0"/>
                      <a:ext cx="5400040" cy="2814961"/>
                    </a:xfrm>
                    <a:prstGeom prst="rect">
                      <a:avLst/>
                    </a:prstGeom>
                    <a:noFill/>
                    <a:ln w="9525">
                      <a:noFill/>
                      <a:miter lim="800000"/>
                      <a:headEnd/>
                      <a:tailEnd/>
                    </a:ln>
                  </pic:spPr>
                </pic:pic>
              </a:graphicData>
            </a:graphic>
          </wp:inline>
        </w:drawing>
      </w:r>
    </w:p>
    <w:p w:rsidR="002800C6" w:rsidRDefault="009179A5" w:rsidP="009179A5">
      <w:pPr>
        <w:pStyle w:val="PSI-Normal"/>
      </w:pPr>
      <w:r w:rsidRPr="00FC050E">
        <w:rPr>
          <w:b/>
          <w:u w:val="single"/>
        </w:rPr>
        <w:t>Nota:</w:t>
      </w:r>
      <w:r>
        <w:t xml:space="preserve"> Sólo podrán subirse hasta un máximo de diez (10) archivos con extensión .PDF , donde el peso total de todos los programas seleccionados no supere los 8 Mb y el tamaño individual de cada uno no supere los 2 Mb.</w:t>
      </w:r>
    </w:p>
    <w:p w:rsidR="002800C6" w:rsidRDefault="002800C6" w:rsidP="009179A5">
      <w:pPr>
        <w:pStyle w:val="PSI-Normal"/>
      </w:pPr>
      <w:r>
        <w:lastRenderedPageBreak/>
        <w:t xml:space="preserve">Además cada archivo a subir debe respetar el siguiente formato en el nombre de los mismos: añoVigencia-códigoCarrera-códigoAsignatura.pdf </w:t>
      </w:r>
    </w:p>
    <w:p w:rsidR="009179A5" w:rsidRDefault="002800C6" w:rsidP="009179A5">
      <w:pPr>
        <w:pStyle w:val="PSI-Normal"/>
      </w:pPr>
      <w:r>
        <w:t xml:space="preserve">Ejemplo: 2020-072-1668.pdf </w:t>
      </w:r>
      <w:r w:rsidR="009179A5">
        <w:t xml:space="preserve"> </w:t>
      </w:r>
    </w:p>
    <w:p w:rsidR="009179A5" w:rsidRPr="001D4104" w:rsidRDefault="009179A5" w:rsidP="003E4C9C">
      <w:pPr>
        <w:pStyle w:val="PSI-Normal"/>
      </w:pPr>
    </w:p>
    <w:p w:rsidR="00A304B6" w:rsidRDefault="00A304B6" w:rsidP="001A1EAB">
      <w:pPr>
        <w:pStyle w:val="PSI-Ttulo2"/>
      </w:pPr>
    </w:p>
    <w:p w:rsidR="001A1EAB" w:rsidRDefault="001A1EAB" w:rsidP="001A1EAB">
      <w:pPr>
        <w:pStyle w:val="PSI-Ttulo2"/>
      </w:pPr>
      <w:bookmarkStart w:id="25" w:name="_Toc42019855"/>
      <w:r>
        <w:t>Subir Plan</w:t>
      </w:r>
      <w:bookmarkEnd w:id="25"/>
    </w:p>
    <w:p w:rsidR="00C76769" w:rsidRDefault="00C76769" w:rsidP="00C76769">
      <w:pPr>
        <w:pStyle w:val="PSI-Normal"/>
      </w:pPr>
      <w:r>
        <w:t>Para acceder a este módulo, nos dirigiremos al menú principal y una vez ubicados en el mismo debemos ir al menú Carga de Archivos -&gt; Subir Plan, como se ilustra en la siguiente imagen.</w:t>
      </w:r>
    </w:p>
    <w:p w:rsidR="007D78A5" w:rsidRDefault="00C76769" w:rsidP="001A1EAB">
      <w:pPr>
        <w:pStyle w:val="PSI-Ttulo2"/>
      </w:pPr>
      <w:r w:rsidRPr="00C76769">
        <w:rPr>
          <w:noProof/>
          <w:lang w:eastAsia="es-AR"/>
        </w:rPr>
        <w:drawing>
          <wp:inline distT="0" distB="0" distL="0" distR="0">
            <wp:extent cx="5400040" cy="937111"/>
            <wp:effectExtent l="19050" t="0" r="0" b="0"/>
            <wp:docPr id="41"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52"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17D1B" w:rsidRDefault="00A17D1B" w:rsidP="00A17D1B">
      <w:pPr>
        <w:pStyle w:val="PSI-Normal"/>
      </w:pPr>
      <w:r>
        <w:t>A continuación se mostrará la pantalla Subir</w:t>
      </w:r>
      <w:r w:rsidR="00AA790C">
        <w:t xml:space="preserve"> Plan</w:t>
      </w:r>
      <w:r>
        <w:t xml:space="preserve">, la cual contiene </w:t>
      </w:r>
      <w:r w:rsidR="00AA790C">
        <w:t>dos</w:t>
      </w:r>
      <w:r>
        <w:t xml:space="preserve"> listas desplegables </w:t>
      </w:r>
      <w:r w:rsidRPr="00F80781">
        <w:rPr>
          <w:b/>
        </w:rPr>
        <w:t>&lt;Carrera&gt;</w:t>
      </w:r>
      <w:r>
        <w:rPr>
          <w:b/>
        </w:rPr>
        <w:t xml:space="preserve"> </w:t>
      </w:r>
      <w:r>
        <w:t xml:space="preserve">y </w:t>
      </w:r>
      <w:r w:rsidRPr="001F4030">
        <w:rPr>
          <w:b/>
        </w:rPr>
        <w:t>&lt;</w:t>
      </w:r>
      <w:r w:rsidR="00AA790C">
        <w:rPr>
          <w:b/>
        </w:rPr>
        <w:t>Código del Plan</w:t>
      </w:r>
      <w:r w:rsidRPr="001F4030">
        <w:rPr>
          <w:b/>
        </w:rPr>
        <w:t>&gt;</w:t>
      </w:r>
      <w:r>
        <w:t xml:space="preserve"> , una casilla </w:t>
      </w:r>
      <w:r w:rsidRPr="005A6725">
        <w:rPr>
          <w:b/>
        </w:rPr>
        <w:t>&lt;Descripción&gt;</w:t>
      </w:r>
      <w:r>
        <w:t xml:space="preserve"> y los botones </w:t>
      </w:r>
      <w:r w:rsidRPr="007F0FD5">
        <w:rPr>
          <w:b/>
        </w:rPr>
        <w:t>&lt;</w:t>
      </w:r>
      <w:r>
        <w:rPr>
          <w:b/>
        </w:rPr>
        <w:t>Seleccionar Archivo</w:t>
      </w:r>
      <w:r w:rsidRPr="007F0FD5">
        <w:rPr>
          <w:b/>
        </w:rPr>
        <w:t>&gt;</w:t>
      </w:r>
      <w:r>
        <w:t xml:space="preserve">, </w:t>
      </w:r>
      <w:r w:rsidRPr="005A6725">
        <w:rPr>
          <w:b/>
        </w:rPr>
        <w:t>&lt;Subir P</w:t>
      </w:r>
      <w:r w:rsidR="00AA790C">
        <w:rPr>
          <w:b/>
        </w:rPr>
        <w:t>lan</w:t>
      </w:r>
      <w:r w:rsidRPr="005A6725">
        <w:rPr>
          <w:b/>
        </w:rPr>
        <w:t>&gt;</w:t>
      </w:r>
      <w:r>
        <w:t xml:space="preserve"> y </w:t>
      </w:r>
      <w:r w:rsidRPr="007F0FD5">
        <w:rPr>
          <w:b/>
        </w:rPr>
        <w:t>&lt;</w:t>
      </w:r>
      <w:r>
        <w:rPr>
          <w:b/>
        </w:rPr>
        <w:t>Volver a Inicio</w:t>
      </w:r>
      <w:r w:rsidRPr="007F0FD5">
        <w:rPr>
          <w:b/>
        </w:rPr>
        <w:t>&gt;</w:t>
      </w:r>
      <w:r>
        <w:t xml:space="preserve">. </w:t>
      </w:r>
    </w:p>
    <w:p w:rsidR="007D78A5" w:rsidRDefault="00A17D1B" w:rsidP="001A1EAB">
      <w:pPr>
        <w:pStyle w:val="PSI-Ttulo2"/>
      </w:pPr>
      <w:r>
        <w:rPr>
          <w:noProof/>
          <w:lang w:eastAsia="es-AR"/>
        </w:rPr>
        <w:drawing>
          <wp:inline distT="0" distB="0" distL="0" distR="0">
            <wp:extent cx="5400040" cy="2843269"/>
            <wp:effectExtent l="19050" t="0" r="0" b="0"/>
            <wp:docPr id="42" name="Imagen 11" descr="C:\xampp\htdocs\vaspa\Construcción\Screenshots CU\Empleado SA\CU Subi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Subir Plan\1.png"/>
                    <pic:cNvPicPr>
                      <a:picLocks noChangeAspect="1" noChangeArrowheads="1"/>
                    </pic:cNvPicPr>
                  </pic:nvPicPr>
                  <pic:blipFill>
                    <a:blip r:embed="rId57"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C76E48" w:rsidRDefault="00C76E48" w:rsidP="00C76E48">
      <w:pPr>
        <w:pStyle w:val="PSI-Normal"/>
      </w:pPr>
      <w:r>
        <w:t xml:space="preserve">En este punto el sistema se encuentra listo para subir un nuevo plan a nuestra base de datos, para ello debemos seleccionar la carrera y el código del plan (respetando ese orden) </w:t>
      </w:r>
      <w:r w:rsidR="00167E16">
        <w:t>correspondientes</w:t>
      </w:r>
      <w:r>
        <w:t xml:space="preserve">, como así también completar los datos de la casilla descripción (la cual es opcional) y seleccionar el plan (archivo .PDF) a subir desde el explorador de archivos. </w:t>
      </w:r>
    </w:p>
    <w:p w:rsidR="00C76E48" w:rsidRPr="001D4104" w:rsidRDefault="00C76E48" w:rsidP="00C76E48">
      <w:pPr>
        <w:pStyle w:val="PSI-Normal"/>
      </w:pPr>
      <w:r>
        <w:lastRenderedPageBreak/>
        <w:t xml:space="preserve">Una vez terminados estos pasos presionamos el botón </w:t>
      </w:r>
      <w:r w:rsidRPr="001D4104">
        <w:rPr>
          <w:b/>
        </w:rPr>
        <w:t>&lt;</w:t>
      </w:r>
      <w:r>
        <w:rPr>
          <w:b/>
        </w:rPr>
        <w:t>Subir Plan</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587531" w:rsidRDefault="00587531" w:rsidP="00587531">
      <w:pPr>
        <w:pStyle w:val="PSI-Normal"/>
      </w:pPr>
      <w:r>
        <w:t xml:space="preserve">Al presionar el botón </w:t>
      </w:r>
      <w:r w:rsidRPr="00487F57">
        <w:rPr>
          <w:b/>
        </w:rPr>
        <w:t>&lt;Subir P</w:t>
      </w:r>
      <w:r>
        <w:rPr>
          <w:b/>
        </w:rPr>
        <w:t>lan</w:t>
      </w:r>
      <w:r w:rsidRPr="00487F57">
        <w:rPr>
          <w:b/>
        </w:rPr>
        <w:t>&gt;</w:t>
      </w:r>
      <w:r>
        <w:t xml:space="preserve"> se presentará un cuadro de diálogo pidiéndonos confirmar la carga del plan (archivo .PDF). Hagamos clic sobre el botón </w:t>
      </w:r>
      <w:r w:rsidRPr="00487F57">
        <w:rPr>
          <w:b/>
        </w:rPr>
        <w:t>&lt;Confirmar&gt;</w:t>
      </w:r>
      <w:r>
        <w:t xml:space="preserve"> para subirlo al sistema o sobre </w:t>
      </w:r>
      <w:r w:rsidRPr="00487F57">
        <w:rPr>
          <w:b/>
        </w:rPr>
        <w:t>&lt;Cancelar&gt;</w:t>
      </w:r>
      <w:r>
        <w:t xml:space="preserve"> para anular la operación.</w:t>
      </w:r>
    </w:p>
    <w:p w:rsidR="00587531" w:rsidRDefault="00587531" w:rsidP="00587531">
      <w:pPr>
        <w:pStyle w:val="PSI-Normal"/>
      </w:pPr>
      <w:r>
        <w:rPr>
          <w:noProof/>
          <w:lang w:eastAsia="es-AR"/>
        </w:rPr>
        <w:drawing>
          <wp:inline distT="0" distB="0" distL="0" distR="0">
            <wp:extent cx="5400040" cy="2836867"/>
            <wp:effectExtent l="19050" t="0" r="0" b="0"/>
            <wp:docPr id="43" name="Imagen 12" descr="C:\xampp\htdocs\vaspa\Construcción\Screenshots CU\Empleado SA\CU Subir Pl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Subir Plan\6.png"/>
                    <pic:cNvPicPr>
                      <a:picLocks noChangeAspect="1" noChangeArrowheads="1"/>
                    </pic:cNvPicPr>
                  </pic:nvPicPr>
                  <pic:blipFill>
                    <a:blip r:embed="rId58" cstate="print"/>
                    <a:srcRect/>
                    <a:stretch>
                      <a:fillRect/>
                    </a:stretch>
                  </pic:blipFill>
                  <pic:spPr bwMode="auto">
                    <a:xfrm>
                      <a:off x="0" y="0"/>
                      <a:ext cx="5400040" cy="2836867"/>
                    </a:xfrm>
                    <a:prstGeom prst="rect">
                      <a:avLst/>
                    </a:prstGeom>
                    <a:noFill/>
                    <a:ln w="9525">
                      <a:noFill/>
                      <a:miter lim="800000"/>
                      <a:headEnd/>
                      <a:tailEnd/>
                    </a:ln>
                  </pic:spPr>
                </pic:pic>
              </a:graphicData>
            </a:graphic>
          </wp:inline>
        </w:drawing>
      </w:r>
    </w:p>
    <w:p w:rsidR="00EC2482" w:rsidRDefault="00EC2482" w:rsidP="00EC2482">
      <w:pPr>
        <w:pStyle w:val="PSI-Normal"/>
      </w:pPr>
      <w:r w:rsidRPr="00FC050E">
        <w:rPr>
          <w:b/>
          <w:u w:val="single"/>
        </w:rPr>
        <w:t>Nota:</w:t>
      </w:r>
      <w:r>
        <w:t xml:space="preserve"> Sólo podrán subirse archivos con extensión .PDF y cuyo tamaño no supere los 2 Mb. </w:t>
      </w:r>
    </w:p>
    <w:p w:rsidR="00587531" w:rsidRDefault="00587531" w:rsidP="00587531">
      <w:pPr>
        <w:pStyle w:val="PSI-Normal"/>
      </w:pPr>
    </w:p>
    <w:p w:rsidR="0035183E" w:rsidRDefault="0035183E" w:rsidP="0057224C">
      <w:pPr>
        <w:pStyle w:val="PSI-Comentario"/>
      </w:pPr>
    </w:p>
    <w:p w:rsidR="00767BC2" w:rsidRDefault="00767BC2" w:rsidP="0057224C">
      <w:pPr>
        <w:pStyle w:val="PSI-Comentario"/>
      </w:pPr>
    </w:p>
    <w:p w:rsidR="00767BC2" w:rsidRDefault="00AD4701" w:rsidP="00767BC2">
      <w:pPr>
        <w:pStyle w:val="PSI-Ttulo2"/>
      </w:pPr>
      <w:bookmarkStart w:id="26" w:name="_Toc42019856"/>
      <w:r>
        <w:t xml:space="preserve">Gestionar </w:t>
      </w:r>
      <w:r w:rsidR="00767BC2">
        <w:t>Carrera</w:t>
      </w:r>
      <w:bookmarkEnd w:id="26"/>
    </w:p>
    <w:p w:rsidR="00627977" w:rsidRDefault="00627977" w:rsidP="00627977">
      <w:pPr>
        <w:pStyle w:val="PSI-Normal"/>
      </w:pPr>
      <w:r>
        <w:t>Para acceder a este módulo, nos dirigiremos al menú principal -&gt;Carreras, como se ilustra en la siguiente imagen.</w:t>
      </w:r>
    </w:p>
    <w:p w:rsidR="00627977" w:rsidRDefault="00627977" w:rsidP="00627977">
      <w:pPr>
        <w:pStyle w:val="PSI-Normal"/>
      </w:pPr>
      <w:r>
        <w:rPr>
          <w:noProof/>
          <w:lang w:eastAsia="es-AR"/>
        </w:rPr>
        <w:drawing>
          <wp:inline distT="0" distB="0" distL="0" distR="0">
            <wp:extent cx="5400040" cy="329773"/>
            <wp:effectExtent l="19050" t="0" r="0" b="0"/>
            <wp:docPr id="53" name="Imagen 13" descr="C:\xampp\htdocs\vaspa\Construcción\Screenshots CU\Empleado SA\Pan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Panel 4.png"/>
                    <pic:cNvPicPr>
                      <a:picLocks noChangeAspect="1" noChangeArrowheads="1"/>
                    </pic:cNvPicPr>
                  </pic:nvPicPr>
                  <pic:blipFill>
                    <a:blip r:embed="rId59"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7977" w:rsidRDefault="00627977" w:rsidP="00627977">
      <w:pPr>
        <w:pStyle w:val="PSI-Normal"/>
      </w:pPr>
      <w:r>
        <w:t xml:space="preserve">A continuación se mostrará la pantalla carreras, la cual contiene el botón </w:t>
      </w:r>
      <w:r>
        <w:rPr>
          <w:b/>
        </w:rPr>
        <w:t>&lt;Nueva Carrera</w:t>
      </w:r>
      <w:r w:rsidRPr="007F0FD5">
        <w:rPr>
          <w:b/>
        </w:rPr>
        <w:t>&gt;</w:t>
      </w:r>
      <w:r>
        <w:t xml:space="preserve"> y un listado de cada carrera del sistema junto a tres botones denominados </w:t>
      </w:r>
      <w:r w:rsidRPr="007F0FD5">
        <w:rPr>
          <w:b/>
        </w:rPr>
        <w:t xml:space="preserve">&lt;Ver </w:t>
      </w:r>
      <w:r>
        <w:rPr>
          <w:b/>
        </w:rPr>
        <w:t>Planes</w:t>
      </w:r>
      <w:r w:rsidRPr="007F0FD5">
        <w:rPr>
          <w:b/>
        </w:rPr>
        <w:t>&gt;</w:t>
      </w:r>
      <w:r>
        <w:t xml:space="preserve">, </w:t>
      </w:r>
      <w:r w:rsidRPr="007F0FD5">
        <w:rPr>
          <w:b/>
        </w:rPr>
        <w:t>&lt;Modificar&gt;</w:t>
      </w:r>
      <w:r>
        <w:t xml:space="preserve"> y </w:t>
      </w:r>
      <w:r w:rsidRPr="007F0FD5">
        <w:rPr>
          <w:b/>
        </w:rPr>
        <w:t>&lt;Eliminar&gt;</w:t>
      </w:r>
      <w:r w:rsidRPr="00995299">
        <w:t>.</w:t>
      </w:r>
    </w:p>
    <w:p w:rsidR="00627977" w:rsidRDefault="00627977" w:rsidP="00627977">
      <w:pPr>
        <w:pStyle w:val="PSI-Comentario"/>
      </w:pPr>
      <w:r>
        <w:rPr>
          <w:noProof/>
          <w:lang w:eastAsia="es-AR"/>
        </w:rPr>
        <w:lastRenderedPageBreak/>
        <w:drawing>
          <wp:inline distT="0" distB="0" distL="0" distR="0">
            <wp:extent cx="5400040" cy="3059039"/>
            <wp:effectExtent l="19050" t="0" r="0" b="0"/>
            <wp:docPr id="54"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60"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27977" w:rsidRDefault="00072049" w:rsidP="00627977">
      <w:pPr>
        <w:pStyle w:val="PSI-Ttulo3"/>
      </w:pPr>
      <w:bookmarkStart w:id="27" w:name="_Toc42019857"/>
      <w:r>
        <w:t>Alta de Carrera</w:t>
      </w:r>
      <w:bookmarkEnd w:id="27"/>
    </w:p>
    <w:p w:rsidR="00627977" w:rsidRDefault="00627977" w:rsidP="00627977">
      <w:pPr>
        <w:pStyle w:val="PSI-Normal"/>
      </w:pPr>
      <w:r>
        <w:t>Para dar de alta un</w:t>
      </w:r>
      <w:r w:rsidR="00072049">
        <w:t>a nueva</w:t>
      </w:r>
      <w:r>
        <w:t xml:space="preserve"> </w:t>
      </w:r>
      <w:r w:rsidR="00072049">
        <w:t>carrera en el</w:t>
      </w:r>
      <w:r>
        <w:t xml:space="preserve"> sistema, presione el botón </w:t>
      </w:r>
      <w:r w:rsidR="00072049">
        <w:rPr>
          <w:b/>
        </w:rPr>
        <w:t>&lt;Nueva</w:t>
      </w:r>
      <w:r w:rsidRPr="001D4104">
        <w:rPr>
          <w:b/>
        </w:rPr>
        <w:t xml:space="preserve"> </w:t>
      </w:r>
      <w:r w:rsidR="00072049">
        <w:rPr>
          <w:b/>
        </w:rPr>
        <w:t>Carrera</w:t>
      </w:r>
      <w:r w:rsidRPr="001D4104">
        <w:rPr>
          <w:b/>
        </w:rPr>
        <w:t>&gt;</w:t>
      </w:r>
      <w:r>
        <w:rPr>
          <w:b/>
        </w:rPr>
        <w:t xml:space="preserve"> </w:t>
      </w:r>
      <w:r w:rsidR="00072049">
        <w:t>de la pantalla carreras</w:t>
      </w:r>
      <w:r w:rsidRPr="001D4104">
        <w:t>.</w:t>
      </w:r>
      <w:r>
        <w:rPr>
          <w:b/>
        </w:rPr>
        <w:t xml:space="preserve"> </w:t>
      </w:r>
    </w:p>
    <w:p w:rsidR="00627977" w:rsidRDefault="00627977" w:rsidP="00627977">
      <w:pPr>
        <w:pStyle w:val="PSI-Normal"/>
      </w:pPr>
      <w:r>
        <w:t xml:space="preserve">En la siguiente imagen se muestra la apariencia de esta utilidad. </w:t>
      </w:r>
    </w:p>
    <w:p w:rsidR="00627977" w:rsidRDefault="00E94279" w:rsidP="00627977">
      <w:pPr>
        <w:pStyle w:val="PSI-Normal"/>
        <w:rPr>
          <w:b/>
        </w:rPr>
      </w:pPr>
      <w:r>
        <w:rPr>
          <w:b/>
          <w:noProof/>
          <w:lang w:eastAsia="es-AR"/>
        </w:rPr>
        <w:drawing>
          <wp:inline distT="0" distB="0" distL="0" distR="0">
            <wp:extent cx="5400040" cy="2675932"/>
            <wp:effectExtent l="19050" t="0" r="0" b="0"/>
            <wp:docPr id="72" name="Imagen 16" descr="C:\xampp\htdocs\vaspa\Construcción\Screenshots CU\Empleado SA\CU Gestionar Carre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Alta\1.png"/>
                    <pic:cNvPicPr>
                      <a:picLocks noChangeAspect="1" noChangeArrowheads="1"/>
                    </pic:cNvPicPr>
                  </pic:nvPicPr>
                  <pic:blipFill>
                    <a:blip r:embed="rId61" cstate="print"/>
                    <a:srcRect/>
                    <a:stretch>
                      <a:fillRect/>
                    </a:stretch>
                  </pic:blipFill>
                  <pic:spPr bwMode="auto">
                    <a:xfrm>
                      <a:off x="0" y="0"/>
                      <a:ext cx="5400040" cy="2675932"/>
                    </a:xfrm>
                    <a:prstGeom prst="rect">
                      <a:avLst/>
                    </a:prstGeom>
                    <a:noFill/>
                    <a:ln w="9525">
                      <a:noFill/>
                      <a:miter lim="800000"/>
                      <a:headEnd/>
                      <a:tailEnd/>
                    </a:ln>
                  </pic:spPr>
                </pic:pic>
              </a:graphicData>
            </a:graphic>
          </wp:inline>
        </w:drawing>
      </w:r>
    </w:p>
    <w:p w:rsidR="00627977" w:rsidRDefault="00627977" w:rsidP="00627977">
      <w:pPr>
        <w:pStyle w:val="PSI-Normal"/>
      </w:pPr>
      <w:r>
        <w:t>En este punto el sistema se encuentra listo para agregar un</w:t>
      </w:r>
      <w:r w:rsidR="004A474C">
        <w:t>a nueva</w:t>
      </w:r>
      <w:r>
        <w:t xml:space="preserve"> </w:t>
      </w:r>
      <w:r w:rsidR="004A474C">
        <w:t>carrera</w:t>
      </w:r>
      <w:r>
        <w:t xml:space="preserve"> a nuestra base de datos, para ello debemos completar todos los datos de las casillas (</w:t>
      </w:r>
      <w:r w:rsidR="004A474C">
        <w:t>Código de Carrera, Nombre de Carrera</w:t>
      </w:r>
      <w:r>
        <w:t xml:space="preserve">). Una vez terminados estos pasos presionamos el botón </w:t>
      </w:r>
      <w:r w:rsidRPr="001D4104">
        <w:rPr>
          <w:b/>
        </w:rPr>
        <w:t>&lt;Confirmar&gt;</w:t>
      </w:r>
      <w:r>
        <w:t xml:space="preserve">. </w:t>
      </w:r>
    </w:p>
    <w:p w:rsidR="00627977" w:rsidRPr="001D4104" w:rsidRDefault="00627977" w:rsidP="00627977">
      <w:pPr>
        <w:pStyle w:val="PSI-Normal"/>
      </w:pPr>
      <w:r>
        <w:t xml:space="preserve">Si desea puede anular la operación presionando el botón </w:t>
      </w:r>
      <w:r w:rsidRPr="003D0720">
        <w:rPr>
          <w:b/>
        </w:rPr>
        <w:t>&lt;Cancelar&gt;</w:t>
      </w:r>
      <w:r>
        <w:t>.</w:t>
      </w:r>
      <w:r>
        <w:rPr>
          <w:b/>
        </w:rPr>
        <w:t xml:space="preserve"> </w:t>
      </w:r>
    </w:p>
    <w:p w:rsidR="00627977" w:rsidRDefault="00627977" w:rsidP="00627977">
      <w:pPr>
        <w:pStyle w:val="PSI-Ttulo3"/>
      </w:pPr>
    </w:p>
    <w:p w:rsidR="00627977" w:rsidRDefault="00226699" w:rsidP="00627977">
      <w:pPr>
        <w:pStyle w:val="PSI-Ttulo3"/>
      </w:pPr>
      <w:bookmarkStart w:id="28" w:name="_Toc42019858"/>
      <w:r>
        <w:t>Baja de Carrera</w:t>
      </w:r>
      <w:bookmarkEnd w:id="28"/>
    </w:p>
    <w:p w:rsidR="00627977" w:rsidRDefault="00627977" w:rsidP="00627977">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cada</w:t>
      </w:r>
      <w:r w:rsidR="00226699">
        <w:t xml:space="preserve"> carrera</w:t>
      </w:r>
      <w:r>
        <w:rPr>
          <w:b/>
        </w:rPr>
        <w:t xml:space="preserve"> </w:t>
      </w:r>
      <w:r w:rsidR="00226699">
        <w:t>de la pantalla carreras</w:t>
      </w:r>
      <w:r>
        <w:t xml:space="preserve">. </w:t>
      </w:r>
    </w:p>
    <w:p w:rsidR="00627977" w:rsidRDefault="00226699" w:rsidP="00627977">
      <w:pPr>
        <w:pStyle w:val="PSI-Normal"/>
      </w:pPr>
      <w:r>
        <w:rPr>
          <w:noProof/>
          <w:lang w:eastAsia="es-AR"/>
        </w:rPr>
        <w:drawing>
          <wp:inline distT="0" distB="0" distL="0" distR="0">
            <wp:extent cx="5400040" cy="318571"/>
            <wp:effectExtent l="19050" t="0" r="0" b="0"/>
            <wp:docPr id="56" name="Imagen 16" descr="C:\xampp\htdocs\vaspa\Construcción\Screenshots CU\Empleado SA\CU Gestionar Carre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Baja\1.png"/>
                    <pic:cNvPicPr>
                      <a:picLocks noChangeAspect="1" noChangeArrowheads="1"/>
                    </pic:cNvPicPr>
                  </pic:nvPicPr>
                  <pic:blipFill>
                    <a:blip r:embed="rId62" cstate="print"/>
                    <a:srcRect/>
                    <a:stretch>
                      <a:fillRect/>
                    </a:stretch>
                  </pic:blipFill>
                  <pic:spPr bwMode="auto">
                    <a:xfrm>
                      <a:off x="0" y="0"/>
                      <a:ext cx="5400040" cy="318571"/>
                    </a:xfrm>
                    <a:prstGeom prst="rect">
                      <a:avLst/>
                    </a:prstGeom>
                    <a:noFill/>
                    <a:ln w="9525">
                      <a:noFill/>
                      <a:miter lim="800000"/>
                      <a:headEnd/>
                      <a:tailEnd/>
                    </a:ln>
                  </pic:spPr>
                </pic:pic>
              </a:graphicData>
            </a:graphic>
          </wp:inline>
        </w:drawing>
      </w:r>
    </w:p>
    <w:p w:rsidR="00627977" w:rsidRDefault="00627977" w:rsidP="00627977">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926BC">
        <w:t xml:space="preserve"> </w:t>
      </w:r>
      <w:r>
        <w:t>l</w:t>
      </w:r>
      <w:r w:rsidR="00B926BC">
        <w:t>a</w:t>
      </w:r>
      <w:r>
        <w:t xml:space="preserve"> </w:t>
      </w:r>
      <w:r w:rsidR="00B926BC">
        <w:t>carrera</w:t>
      </w:r>
      <w:r>
        <w:t xml:space="preserve">. </w:t>
      </w:r>
    </w:p>
    <w:p w:rsidR="00627977" w:rsidRDefault="00B926BC" w:rsidP="00627977">
      <w:pPr>
        <w:pStyle w:val="PSI-Normal"/>
      </w:pPr>
      <w:r>
        <w:rPr>
          <w:noProof/>
          <w:lang w:eastAsia="es-AR"/>
        </w:rPr>
        <w:drawing>
          <wp:inline distT="0" distB="0" distL="0" distR="0">
            <wp:extent cx="5400040" cy="1921830"/>
            <wp:effectExtent l="19050" t="0" r="0" b="0"/>
            <wp:docPr id="57" name="Imagen 17" descr="C:\xampp\htdocs\vaspa\Construcción\Screenshots CU\Empleado SA\CU Gestionar Carre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Baja\2.png"/>
                    <pic:cNvPicPr>
                      <a:picLocks noChangeAspect="1" noChangeArrowheads="1"/>
                    </pic:cNvPicPr>
                  </pic:nvPicPr>
                  <pic:blipFill>
                    <a:blip r:embed="rId63" cstate="print"/>
                    <a:srcRect/>
                    <a:stretch>
                      <a:fillRect/>
                    </a:stretch>
                  </pic:blipFill>
                  <pic:spPr bwMode="auto">
                    <a:xfrm>
                      <a:off x="0" y="0"/>
                      <a:ext cx="5400040" cy="1921830"/>
                    </a:xfrm>
                    <a:prstGeom prst="rect">
                      <a:avLst/>
                    </a:prstGeom>
                    <a:noFill/>
                    <a:ln w="9525">
                      <a:noFill/>
                      <a:miter lim="800000"/>
                      <a:headEnd/>
                      <a:tailEnd/>
                    </a:ln>
                  </pic:spPr>
                </pic:pic>
              </a:graphicData>
            </a:graphic>
          </wp:inline>
        </w:drawing>
      </w:r>
    </w:p>
    <w:p w:rsidR="00627977" w:rsidRDefault="00627977" w:rsidP="00627977">
      <w:pPr>
        <w:pStyle w:val="PSI-Normal"/>
      </w:pPr>
      <w:r>
        <w:t xml:space="preserve">Hagamos clic sobre el botón </w:t>
      </w:r>
      <w:r w:rsidRPr="00153FF4">
        <w:rPr>
          <w:b/>
        </w:rPr>
        <w:t>&lt;Si, deseo eliminar&gt;</w:t>
      </w:r>
      <w:r w:rsidR="00B926BC">
        <w:t xml:space="preserve"> para eliminarla</w:t>
      </w:r>
      <w:r>
        <w:t xml:space="preserve"> o sobre </w:t>
      </w:r>
      <w:r w:rsidRPr="00153FF4">
        <w:rPr>
          <w:b/>
        </w:rPr>
        <w:t>&lt;No (Salir de esta pantalla)&gt;</w:t>
      </w:r>
      <w:r>
        <w:t xml:space="preserve"> para cancelar la operación.</w:t>
      </w:r>
    </w:p>
    <w:p w:rsidR="00627977" w:rsidRDefault="00B260F5" w:rsidP="00627977">
      <w:pPr>
        <w:pStyle w:val="PSI-Normal"/>
      </w:pPr>
      <w:r w:rsidRPr="00B260F5">
        <w:rPr>
          <w:b/>
          <w:u w:val="single"/>
        </w:rPr>
        <w:t xml:space="preserve">Nota: </w:t>
      </w:r>
      <w:r w:rsidR="00C1440D">
        <w:t xml:space="preserve">Si la </w:t>
      </w:r>
      <w:r w:rsidR="00B433AB">
        <w:t>C</w:t>
      </w:r>
      <w:r w:rsidR="00C1440D">
        <w:t>arrera que desea eliminar posee Planes asociados, deberá eliminarlos primero para poder realizar esta operación (Ver Sección Gestionar Plan</w:t>
      </w:r>
      <w:r w:rsidR="00421870">
        <w:t xml:space="preserve"> del presente manual</w:t>
      </w:r>
      <w:r w:rsidR="00C1440D">
        <w:t xml:space="preserve">). </w:t>
      </w:r>
    </w:p>
    <w:p w:rsidR="005531D6" w:rsidRPr="00C1440D" w:rsidRDefault="005531D6" w:rsidP="00627977">
      <w:pPr>
        <w:pStyle w:val="PSI-Normal"/>
      </w:pPr>
    </w:p>
    <w:p w:rsidR="00627977" w:rsidRDefault="00627977" w:rsidP="00627977">
      <w:pPr>
        <w:pStyle w:val="PSI-Ttulo3"/>
      </w:pPr>
      <w:bookmarkStart w:id="29" w:name="_Toc42019859"/>
      <w:r>
        <w:t>Modificar</w:t>
      </w:r>
      <w:r w:rsidR="006F72CF">
        <w:t xml:space="preserve">  Carrera</w:t>
      </w:r>
      <w:bookmarkEnd w:id="29"/>
    </w:p>
    <w:p w:rsidR="00627977" w:rsidRDefault="00627977" w:rsidP="00627977">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006F72CF">
        <w:t xml:space="preserve"> carrera</w:t>
      </w:r>
      <w:r>
        <w:rPr>
          <w:b/>
        </w:rPr>
        <w:t xml:space="preserve"> </w:t>
      </w:r>
      <w:r w:rsidR="006F72CF">
        <w:t>de la pantalla carreras</w:t>
      </w:r>
      <w:r>
        <w:t xml:space="preserve">. </w:t>
      </w:r>
    </w:p>
    <w:p w:rsidR="00627977" w:rsidRDefault="006F72CF" w:rsidP="00627977">
      <w:pPr>
        <w:pStyle w:val="PSI-Normal"/>
      </w:pPr>
      <w:r>
        <w:rPr>
          <w:noProof/>
          <w:lang w:eastAsia="es-AR"/>
        </w:rPr>
        <w:drawing>
          <wp:inline distT="0" distB="0" distL="0" distR="0">
            <wp:extent cx="5400040" cy="338806"/>
            <wp:effectExtent l="19050" t="0" r="0" b="0"/>
            <wp:docPr id="58" name="Imagen 18" descr="C:\xampp\htdocs\vaspa\Construcción\Screenshots CU\Empleado SA\CU Gestionar Carre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Carrera\Modificación\1.png"/>
                    <pic:cNvPicPr>
                      <a:picLocks noChangeAspect="1" noChangeArrowheads="1"/>
                    </pic:cNvPicPr>
                  </pic:nvPicPr>
                  <pic:blipFill>
                    <a:blip r:embed="rId64" cstate="print"/>
                    <a:srcRect/>
                    <a:stretch>
                      <a:fillRect/>
                    </a:stretch>
                  </pic:blipFill>
                  <pic:spPr bwMode="auto">
                    <a:xfrm>
                      <a:off x="0" y="0"/>
                      <a:ext cx="5400040" cy="338806"/>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 pantalla con los datos precargados de</w:t>
      </w:r>
      <w:r w:rsidR="00B228BE">
        <w:t xml:space="preserve"> </w:t>
      </w:r>
      <w:r>
        <w:t>l</w:t>
      </w:r>
      <w:r w:rsidR="00B228BE">
        <w:t>a</w:t>
      </w:r>
      <w:r>
        <w:t xml:space="preserve"> </w:t>
      </w:r>
      <w:r w:rsidR="00B228BE">
        <w:t>carrera</w:t>
      </w:r>
      <w:r>
        <w:t>, donde usted podrá modificar cualquiera de ellos como se presenta a continuación.</w:t>
      </w:r>
    </w:p>
    <w:p w:rsidR="00627977" w:rsidRDefault="00B1766D" w:rsidP="00627977">
      <w:pPr>
        <w:pStyle w:val="PSI-Normal"/>
      </w:pPr>
      <w:r>
        <w:rPr>
          <w:noProof/>
          <w:lang w:eastAsia="es-AR"/>
        </w:rPr>
        <w:lastRenderedPageBreak/>
        <w:drawing>
          <wp:inline distT="0" distB="0" distL="0" distR="0">
            <wp:extent cx="5400040" cy="2495341"/>
            <wp:effectExtent l="19050" t="0" r="0" b="0"/>
            <wp:docPr id="73" name="Imagen 17" descr="C:\xampp\htdocs\vaspa\Construcción\Screenshots CU\Empleado SA\CU Gestionar Carre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Modificación\2.png"/>
                    <pic:cNvPicPr>
                      <a:picLocks noChangeAspect="1" noChangeArrowheads="1"/>
                    </pic:cNvPicPr>
                  </pic:nvPicPr>
                  <pic:blipFill>
                    <a:blip r:embed="rId65" cstate="print"/>
                    <a:srcRect/>
                    <a:stretch>
                      <a:fillRect/>
                    </a:stretch>
                  </pic:blipFill>
                  <pic:spPr bwMode="auto">
                    <a:xfrm>
                      <a:off x="0" y="0"/>
                      <a:ext cx="5400040" cy="2495341"/>
                    </a:xfrm>
                    <a:prstGeom prst="rect">
                      <a:avLst/>
                    </a:prstGeom>
                    <a:noFill/>
                    <a:ln w="9525">
                      <a:noFill/>
                      <a:miter lim="800000"/>
                      <a:headEnd/>
                      <a:tailEnd/>
                    </a:ln>
                  </pic:spPr>
                </pic:pic>
              </a:graphicData>
            </a:graphic>
          </wp:inline>
        </w:drawing>
      </w:r>
    </w:p>
    <w:p w:rsidR="00627977" w:rsidRPr="00E37D6A" w:rsidRDefault="00627977" w:rsidP="00627977">
      <w:pPr>
        <w:pStyle w:val="PSI-Ttulo3"/>
        <w:rPr>
          <w:lang w:val="es-AR"/>
        </w:rPr>
      </w:pPr>
    </w:p>
    <w:p w:rsidR="00627977" w:rsidRDefault="00627977" w:rsidP="00627977">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7977" w:rsidRDefault="00627977" w:rsidP="00627977">
      <w:pPr>
        <w:pStyle w:val="PSI-Comentario"/>
      </w:pPr>
    </w:p>
    <w:p w:rsidR="00627977" w:rsidRDefault="00AC461C" w:rsidP="00627977">
      <w:pPr>
        <w:pStyle w:val="PSI-Ttulo3"/>
      </w:pPr>
      <w:bookmarkStart w:id="30" w:name="_Toc42019860"/>
      <w:r>
        <w:t>Ver Planes</w:t>
      </w:r>
      <w:bookmarkEnd w:id="30"/>
    </w:p>
    <w:p w:rsidR="00627977" w:rsidRDefault="00627977" w:rsidP="00627977">
      <w:pPr>
        <w:pStyle w:val="PSI-Normal"/>
      </w:pPr>
      <w:r>
        <w:t xml:space="preserve">Esta acción podrá realizarse presionando el botón </w:t>
      </w:r>
      <w:r w:rsidR="00AC461C">
        <w:rPr>
          <w:b/>
        </w:rPr>
        <w:t>&lt;Ver Planes</w:t>
      </w:r>
      <w:r w:rsidRPr="00153FF4">
        <w:rPr>
          <w:b/>
        </w:rPr>
        <w:t>&gt;</w:t>
      </w:r>
      <w:r>
        <w:rPr>
          <w:b/>
        </w:rPr>
        <w:t xml:space="preserve"> </w:t>
      </w:r>
      <w:r w:rsidRPr="00E37D6A">
        <w:t>asociado</w:t>
      </w:r>
      <w:r>
        <w:rPr>
          <w:b/>
        </w:rPr>
        <w:t xml:space="preserve"> </w:t>
      </w:r>
      <w:r w:rsidRPr="00E37D6A">
        <w:t xml:space="preserve">a </w:t>
      </w:r>
      <w:r>
        <w:t>cada</w:t>
      </w:r>
      <w:r w:rsidR="00AC461C">
        <w:t xml:space="preserve"> carrera de la pantalla carreras</w:t>
      </w:r>
      <w:r>
        <w:t xml:space="preserve">. </w:t>
      </w:r>
    </w:p>
    <w:p w:rsidR="00627977" w:rsidRDefault="003B7534" w:rsidP="00627977">
      <w:pPr>
        <w:pStyle w:val="PSI-Normal"/>
      </w:pPr>
      <w:r>
        <w:rPr>
          <w:noProof/>
          <w:lang w:eastAsia="es-AR"/>
        </w:rPr>
        <w:drawing>
          <wp:inline distT="0" distB="0" distL="0" distR="0">
            <wp:extent cx="5400040" cy="307531"/>
            <wp:effectExtent l="19050" t="0" r="0" b="0"/>
            <wp:docPr id="60" name="Imagen 20" descr="C:\xampp\htdocs\vaspa\Construcción\Screenshots CU\Empleado SA\CU Gestionar Carrera\Ver Pla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vaspa\Construcción\Screenshots CU\Empleado SA\CU Gestionar Carrera\Ver Planes\1.png"/>
                    <pic:cNvPicPr>
                      <a:picLocks noChangeAspect="1" noChangeArrowheads="1"/>
                    </pic:cNvPicPr>
                  </pic:nvPicPr>
                  <pic:blipFill>
                    <a:blip r:embed="rId66" cstate="print"/>
                    <a:srcRect/>
                    <a:stretch>
                      <a:fillRect/>
                    </a:stretch>
                  </pic:blipFill>
                  <pic:spPr bwMode="auto">
                    <a:xfrm>
                      <a:off x="0" y="0"/>
                      <a:ext cx="5400040" cy="307531"/>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w:t>
      </w:r>
      <w:r w:rsidR="0091400C">
        <w:t xml:space="preserve"> pantalla con el listado de planes asociados a la carrera </w:t>
      </w:r>
      <w:r>
        <w:t>en cuestión como se presenta a continuación.</w:t>
      </w:r>
    </w:p>
    <w:p w:rsidR="00627977" w:rsidRDefault="00A23CFD" w:rsidP="00627977">
      <w:pPr>
        <w:pStyle w:val="PSI-Normal"/>
      </w:pPr>
      <w:r>
        <w:rPr>
          <w:noProof/>
          <w:lang w:eastAsia="es-AR"/>
        </w:rPr>
        <w:drawing>
          <wp:inline distT="0" distB="0" distL="0" distR="0">
            <wp:extent cx="5400040" cy="2012034"/>
            <wp:effectExtent l="19050" t="0" r="0" b="0"/>
            <wp:docPr id="61" name="Imagen 21" descr="C:\xampp\htdocs\vaspa\Construcción\Screenshots CU\Empleado SA\CU Gestionar Carrera\Ver Pla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vaspa\Construcción\Screenshots CU\Empleado SA\CU Gestionar Carrera\Ver Planes\2.png"/>
                    <pic:cNvPicPr>
                      <a:picLocks noChangeAspect="1" noChangeArrowheads="1"/>
                    </pic:cNvPicPr>
                  </pic:nvPicPr>
                  <pic:blipFill>
                    <a:blip r:embed="rId67" cstate="print"/>
                    <a:srcRect/>
                    <a:stretch>
                      <a:fillRect/>
                    </a:stretch>
                  </pic:blipFill>
                  <pic:spPr bwMode="auto">
                    <a:xfrm>
                      <a:off x="0" y="0"/>
                      <a:ext cx="5400040" cy="2012034"/>
                    </a:xfrm>
                    <a:prstGeom prst="rect">
                      <a:avLst/>
                    </a:prstGeom>
                    <a:noFill/>
                    <a:ln w="9525">
                      <a:noFill/>
                      <a:miter lim="800000"/>
                      <a:headEnd/>
                      <a:tailEnd/>
                    </a:ln>
                  </pic:spPr>
                </pic:pic>
              </a:graphicData>
            </a:graphic>
          </wp:inline>
        </w:drawing>
      </w:r>
    </w:p>
    <w:p w:rsidR="00F27E47" w:rsidRPr="003C3A14" w:rsidRDefault="00F27E47" w:rsidP="00F27E47">
      <w:pPr>
        <w:pStyle w:val="PSI-Normal"/>
      </w:pPr>
      <w:r>
        <w:t xml:space="preserve">Hagamos click sobre el botón </w:t>
      </w:r>
      <w:r w:rsidRPr="006F2A3A">
        <w:rPr>
          <w:b/>
        </w:rPr>
        <w:t>&lt;Volver a Carreras&gt;</w:t>
      </w:r>
      <w:r>
        <w:rPr>
          <w:b/>
        </w:rPr>
        <w:t xml:space="preserve"> </w:t>
      </w:r>
      <w:r>
        <w:t>para regresar nuevamente a la pantalla carreras.</w:t>
      </w:r>
    </w:p>
    <w:p w:rsidR="001D2701" w:rsidRDefault="001D2701" w:rsidP="00627977">
      <w:pPr>
        <w:pStyle w:val="PSI-Normal"/>
      </w:pPr>
    </w:p>
    <w:p w:rsidR="001D2701" w:rsidRDefault="001D2701" w:rsidP="00627977">
      <w:pPr>
        <w:pStyle w:val="PSI-Normal"/>
      </w:pPr>
      <w:r>
        <w:t>Caso contrario, si desea, también pu</w:t>
      </w:r>
      <w:r w:rsidR="008463B4">
        <w:t>e</w:t>
      </w:r>
      <w:r>
        <w:t xml:space="preserve">de ver cada una de las asignaturas asociadas a un plan. </w:t>
      </w:r>
    </w:p>
    <w:p w:rsidR="001D2701" w:rsidRDefault="001D2701" w:rsidP="00627977">
      <w:pPr>
        <w:pStyle w:val="PSI-Normal"/>
      </w:pPr>
      <w:r w:rsidRPr="001D2701">
        <w:rPr>
          <w:noProof/>
          <w:lang w:eastAsia="es-AR"/>
        </w:rPr>
        <w:drawing>
          <wp:inline distT="0" distB="0" distL="0" distR="0">
            <wp:extent cx="5400040" cy="365376"/>
            <wp:effectExtent l="19050" t="0" r="0" b="0"/>
            <wp:docPr id="65" name="Imagen 22" descr="C:\xampp\htdocs\vaspa\Construcción\Screenshots CU\Empleado SA\CU Gestionar Carrera\Ver Pla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vaspa\Construcción\Screenshots CU\Empleado SA\CU Gestionar Carrera\Ver Planes\3.png"/>
                    <pic:cNvPicPr>
                      <a:picLocks noChangeAspect="1" noChangeArrowheads="1"/>
                    </pic:cNvPicPr>
                  </pic:nvPicPr>
                  <pic:blipFill>
                    <a:blip r:embed="rId68" cstate="print"/>
                    <a:srcRect/>
                    <a:stretch>
                      <a:fillRect/>
                    </a:stretch>
                  </pic:blipFill>
                  <pic:spPr bwMode="auto">
                    <a:xfrm>
                      <a:off x="0" y="0"/>
                      <a:ext cx="5400040" cy="365376"/>
                    </a:xfrm>
                    <a:prstGeom prst="rect">
                      <a:avLst/>
                    </a:prstGeom>
                    <a:noFill/>
                    <a:ln w="9525">
                      <a:noFill/>
                      <a:miter lim="800000"/>
                      <a:headEnd/>
                      <a:tailEnd/>
                    </a:ln>
                  </pic:spPr>
                </pic:pic>
              </a:graphicData>
            </a:graphic>
          </wp:inline>
        </w:drawing>
      </w:r>
    </w:p>
    <w:p w:rsidR="00A23CFD" w:rsidRDefault="001D2701" w:rsidP="00627977">
      <w:pPr>
        <w:pStyle w:val="PSI-Normal"/>
      </w:pPr>
      <w:r>
        <w:t xml:space="preserve">Para esto, presionamos </w:t>
      </w:r>
      <w:r w:rsidR="00A23CFD">
        <w:t xml:space="preserve">el botón </w:t>
      </w:r>
      <w:r w:rsidR="00A23CFD" w:rsidRPr="00A23CFD">
        <w:rPr>
          <w:b/>
        </w:rPr>
        <w:t>&lt;Ver Asignaturas del Plan&gt;</w:t>
      </w:r>
      <w:r>
        <w:rPr>
          <w:b/>
        </w:rPr>
        <w:t xml:space="preserve"> </w:t>
      </w:r>
      <w:r>
        <w:t>asociado a cada uno</w:t>
      </w:r>
      <w:r w:rsidR="00A23CFD">
        <w:t>.</w:t>
      </w:r>
    </w:p>
    <w:p w:rsidR="00F27E47" w:rsidRDefault="001D2701" w:rsidP="00627977">
      <w:pPr>
        <w:pStyle w:val="PSI-Normal"/>
      </w:pPr>
      <w:r>
        <w:t>Este al ser clickeado,</w:t>
      </w:r>
      <w:r w:rsidR="00A23CFD">
        <w:t xml:space="preserve"> mostrará una nueva pantalla con las asignaturas asociadas al plan</w:t>
      </w:r>
      <w:r>
        <w:t xml:space="preserve"> como puede ver a continuación.</w:t>
      </w:r>
    </w:p>
    <w:p w:rsidR="00A23CFD" w:rsidRPr="00A23CFD" w:rsidRDefault="00A23CFD" w:rsidP="00627977">
      <w:pPr>
        <w:pStyle w:val="PSI-Normal"/>
      </w:pPr>
      <w:r>
        <w:rPr>
          <w:noProof/>
          <w:lang w:eastAsia="es-AR"/>
        </w:rPr>
        <w:drawing>
          <wp:inline distT="0" distB="0" distL="0" distR="0">
            <wp:extent cx="5400040" cy="4001161"/>
            <wp:effectExtent l="19050" t="0" r="0" b="0"/>
            <wp:docPr id="63" name="Imagen 23" descr="C:\xampp\htdocs\vaspa\Construcción\Screenshots CU\Empleado SA\CU Gestionar Carrera\Ver Pla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vaspa\Construcción\Screenshots CU\Empleado SA\CU Gestionar Carrera\Ver Planes\4.png"/>
                    <pic:cNvPicPr>
                      <a:picLocks noChangeAspect="1" noChangeArrowheads="1"/>
                    </pic:cNvPicPr>
                  </pic:nvPicPr>
                  <pic:blipFill>
                    <a:blip r:embed="rId69" cstate="print"/>
                    <a:srcRect/>
                    <a:stretch>
                      <a:fillRect/>
                    </a:stretch>
                  </pic:blipFill>
                  <pic:spPr bwMode="auto">
                    <a:xfrm>
                      <a:off x="0" y="0"/>
                      <a:ext cx="5400040" cy="4001161"/>
                    </a:xfrm>
                    <a:prstGeom prst="rect">
                      <a:avLst/>
                    </a:prstGeom>
                    <a:noFill/>
                    <a:ln w="9525">
                      <a:noFill/>
                      <a:miter lim="800000"/>
                      <a:headEnd/>
                      <a:tailEnd/>
                    </a:ln>
                  </pic:spPr>
                </pic:pic>
              </a:graphicData>
            </a:graphic>
          </wp:inline>
        </w:drawing>
      </w:r>
    </w:p>
    <w:p w:rsidR="00AC2D43" w:rsidRDefault="00AC2D43" w:rsidP="00AC2D43">
      <w:pPr>
        <w:pStyle w:val="PSI-Normal"/>
      </w:pPr>
      <w:r w:rsidRPr="00B260F5">
        <w:rPr>
          <w:b/>
          <w:u w:val="single"/>
        </w:rPr>
        <w:t xml:space="preserve">Nota: </w:t>
      </w:r>
      <w:r w:rsidR="00181E69">
        <w:t xml:space="preserve"> En esta sección no se entrará en detalle del funcionamiento de esta pantalla. Para ver su utilidad diríjase a </w:t>
      </w:r>
      <w:r>
        <w:t xml:space="preserve">la Sección Gestionar Plan del presente manual. </w:t>
      </w:r>
    </w:p>
    <w:p w:rsidR="00627977" w:rsidRDefault="00627977" w:rsidP="00767BC2">
      <w:pPr>
        <w:pStyle w:val="PSI-Ttulo2"/>
      </w:pPr>
    </w:p>
    <w:p w:rsidR="00767BC2" w:rsidRDefault="00AD4701" w:rsidP="00767BC2">
      <w:pPr>
        <w:pStyle w:val="PSI-Ttulo2"/>
      </w:pPr>
      <w:bookmarkStart w:id="31" w:name="_Toc42019861"/>
      <w:r>
        <w:t xml:space="preserve">Gestionar </w:t>
      </w:r>
      <w:r w:rsidR="00767BC2">
        <w:t>Plan</w:t>
      </w:r>
      <w:bookmarkEnd w:id="31"/>
    </w:p>
    <w:p w:rsidR="00624316" w:rsidRDefault="00624316" w:rsidP="00624316">
      <w:pPr>
        <w:pStyle w:val="PSI-Normal"/>
      </w:pPr>
      <w:r>
        <w:t>Para acceder a este módulo, nos dirigiremos al menú principal -&gt;</w:t>
      </w:r>
      <w:r w:rsidR="00A9033E">
        <w:t>Planes</w:t>
      </w:r>
      <w:r>
        <w:t>, como se ilustra en la siguiente imagen.</w:t>
      </w:r>
    </w:p>
    <w:p w:rsidR="00624316" w:rsidRDefault="00A9033E" w:rsidP="00624316">
      <w:pPr>
        <w:pStyle w:val="PSI-Normal"/>
      </w:pPr>
      <w:r>
        <w:rPr>
          <w:noProof/>
          <w:lang w:eastAsia="es-AR"/>
        </w:rPr>
        <w:drawing>
          <wp:inline distT="0" distB="0" distL="0" distR="0">
            <wp:extent cx="5400040" cy="329773"/>
            <wp:effectExtent l="19050" t="0" r="0" b="0"/>
            <wp:docPr id="77" name="Imagen 24" descr="C:\xampp\htdocs\vaspa\Construcción\Screenshots CU\Empleado SA\Pan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vaspa\Construcción\Screenshots CU\Empleado SA\Panel 5.png"/>
                    <pic:cNvPicPr>
                      <a:picLocks noChangeAspect="1" noChangeArrowheads="1"/>
                    </pic:cNvPicPr>
                  </pic:nvPicPr>
                  <pic:blipFill>
                    <a:blip r:embed="rId70"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 xml:space="preserve">A continuación se mostrará la pantalla </w:t>
      </w:r>
      <w:r w:rsidR="00A9033E">
        <w:t>planes</w:t>
      </w:r>
      <w:r>
        <w:t xml:space="preserve">, la cual contiene el botón </w:t>
      </w:r>
      <w:r>
        <w:rPr>
          <w:b/>
        </w:rPr>
        <w:t>&lt;Nuev</w:t>
      </w:r>
      <w:r w:rsidR="00A9033E">
        <w:rPr>
          <w:b/>
        </w:rPr>
        <w:t>o</w:t>
      </w:r>
      <w:r>
        <w:rPr>
          <w:b/>
        </w:rPr>
        <w:t xml:space="preserve"> </w:t>
      </w:r>
      <w:r w:rsidR="00A9033E">
        <w:rPr>
          <w:b/>
        </w:rPr>
        <w:t>Plan</w:t>
      </w:r>
      <w:r w:rsidRPr="007F0FD5">
        <w:rPr>
          <w:b/>
        </w:rPr>
        <w:t>&gt;</w:t>
      </w:r>
      <w:r>
        <w:t xml:space="preserve"> y un listado de cada </w:t>
      </w:r>
      <w:r w:rsidR="00A9033E">
        <w:t>plan</w:t>
      </w:r>
      <w:r>
        <w:t xml:space="preserve"> del sistema junto a tres botones denominados </w:t>
      </w:r>
      <w:r w:rsidRPr="007F0FD5">
        <w:rPr>
          <w:b/>
        </w:rPr>
        <w:t xml:space="preserve">&lt;Ver </w:t>
      </w:r>
      <w:r w:rsidR="00A9033E">
        <w:rPr>
          <w:b/>
        </w:rPr>
        <w:t>Asignaturas</w:t>
      </w:r>
      <w:r w:rsidRPr="007F0FD5">
        <w:rPr>
          <w:b/>
        </w:rPr>
        <w:t>&gt;</w:t>
      </w:r>
      <w:r>
        <w:t xml:space="preserve">, </w:t>
      </w:r>
      <w:r w:rsidRPr="007F0FD5">
        <w:rPr>
          <w:b/>
        </w:rPr>
        <w:t>&lt;Modificar&gt;</w:t>
      </w:r>
      <w:r>
        <w:t xml:space="preserve"> y </w:t>
      </w:r>
      <w:r w:rsidRPr="007F0FD5">
        <w:rPr>
          <w:b/>
        </w:rPr>
        <w:t>&lt;Eliminar&gt;</w:t>
      </w:r>
      <w:r w:rsidRPr="00995299">
        <w:t>.</w:t>
      </w:r>
    </w:p>
    <w:p w:rsidR="00624316" w:rsidRDefault="00AA1AFB" w:rsidP="00624316">
      <w:pPr>
        <w:pStyle w:val="PSI-Comentario"/>
      </w:pPr>
      <w:r>
        <w:rPr>
          <w:noProof/>
          <w:lang w:eastAsia="es-AR"/>
        </w:rPr>
        <w:drawing>
          <wp:inline distT="0" distB="0" distL="0" distR="0">
            <wp:extent cx="5400040" cy="2843269"/>
            <wp:effectExtent l="19050" t="0" r="0" b="0"/>
            <wp:docPr id="78" name="Imagen 25" descr="C:\xampp\htdocs\vaspa\Construcción\Screenshots CU\Empleado SA\CU Gestionar Plan\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vaspa\Construcción\Screenshots CU\Empleado SA\CU Gestionar Plan\Pantalla Inicial.png"/>
                    <pic:cNvPicPr>
                      <a:picLocks noChangeAspect="1" noChangeArrowheads="1"/>
                    </pic:cNvPicPr>
                  </pic:nvPicPr>
                  <pic:blipFill>
                    <a:blip r:embed="rId71"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83552D" w:rsidRDefault="0083552D" w:rsidP="00624316">
      <w:pPr>
        <w:pStyle w:val="PSI-Ttulo3"/>
      </w:pPr>
    </w:p>
    <w:p w:rsidR="00624316" w:rsidRDefault="00624316" w:rsidP="00624316">
      <w:pPr>
        <w:pStyle w:val="PSI-Ttulo3"/>
      </w:pPr>
      <w:bookmarkStart w:id="32" w:name="_Toc42019862"/>
      <w:r>
        <w:t xml:space="preserve">Alta de </w:t>
      </w:r>
      <w:r w:rsidR="0083552D">
        <w:t>Plan</w:t>
      </w:r>
      <w:bookmarkEnd w:id="32"/>
    </w:p>
    <w:p w:rsidR="00624316" w:rsidRDefault="00624316" w:rsidP="00624316">
      <w:pPr>
        <w:pStyle w:val="PSI-Normal"/>
      </w:pPr>
      <w:r>
        <w:t>Para dar de alta un nuev</w:t>
      </w:r>
      <w:r w:rsidR="0083552D">
        <w:t>o</w:t>
      </w:r>
      <w:r>
        <w:t xml:space="preserve"> </w:t>
      </w:r>
      <w:r w:rsidR="0083552D">
        <w:t>plan</w:t>
      </w:r>
      <w:r>
        <w:t xml:space="preserve"> en el sistema, presione el botón </w:t>
      </w:r>
      <w:r>
        <w:rPr>
          <w:b/>
        </w:rPr>
        <w:t>&lt;Nuev</w:t>
      </w:r>
      <w:r w:rsidR="0083552D">
        <w:rPr>
          <w:b/>
        </w:rPr>
        <w:t>o</w:t>
      </w:r>
      <w:r w:rsidRPr="001D4104">
        <w:rPr>
          <w:b/>
        </w:rPr>
        <w:t xml:space="preserve"> </w:t>
      </w:r>
      <w:r w:rsidR="0083552D">
        <w:rPr>
          <w:b/>
        </w:rPr>
        <w:t>Plan</w:t>
      </w:r>
      <w:r w:rsidRPr="001D4104">
        <w:rPr>
          <w:b/>
        </w:rPr>
        <w:t>&gt;</w:t>
      </w:r>
      <w:r>
        <w:rPr>
          <w:b/>
        </w:rPr>
        <w:t xml:space="preserve"> </w:t>
      </w:r>
      <w:r>
        <w:t xml:space="preserve">de la pantalla </w:t>
      </w:r>
      <w:r w:rsidR="0083552D">
        <w:t>planes</w:t>
      </w:r>
      <w:r w:rsidRPr="001D4104">
        <w:t>.</w:t>
      </w:r>
      <w:r>
        <w:rPr>
          <w:b/>
        </w:rPr>
        <w:t xml:space="preserve"> </w:t>
      </w:r>
    </w:p>
    <w:p w:rsidR="00624316" w:rsidRDefault="00624316" w:rsidP="00624316">
      <w:pPr>
        <w:pStyle w:val="PSI-Normal"/>
      </w:pPr>
      <w:r>
        <w:t xml:space="preserve">En la siguiente imagen se muestra la apariencia de esta utilidad. </w:t>
      </w:r>
    </w:p>
    <w:p w:rsidR="00624316" w:rsidRDefault="0083552D" w:rsidP="00624316">
      <w:pPr>
        <w:pStyle w:val="PSI-Normal"/>
        <w:rPr>
          <w:b/>
        </w:rPr>
      </w:pPr>
      <w:r>
        <w:rPr>
          <w:b/>
          <w:noProof/>
          <w:lang w:eastAsia="es-AR"/>
        </w:rPr>
        <w:drawing>
          <wp:inline distT="0" distB="0" distL="0" distR="0">
            <wp:extent cx="5400040" cy="2973209"/>
            <wp:effectExtent l="19050" t="0" r="0" b="0"/>
            <wp:docPr id="79" name="Imagen 26" descr="C:\xampp\htdocs\vaspa\Construcción\Screenshots CU\Empleado SA\CU Gestionar Plan\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vaspa\Construcción\Screenshots CU\Empleado SA\CU Gestionar Plan\Alta\1.png"/>
                    <pic:cNvPicPr>
                      <a:picLocks noChangeAspect="1" noChangeArrowheads="1"/>
                    </pic:cNvPicPr>
                  </pic:nvPicPr>
                  <pic:blipFill>
                    <a:blip r:embed="rId72" cstate="print"/>
                    <a:srcRect/>
                    <a:stretch>
                      <a:fillRect/>
                    </a:stretch>
                  </pic:blipFill>
                  <pic:spPr bwMode="auto">
                    <a:xfrm>
                      <a:off x="0" y="0"/>
                      <a:ext cx="5400040" cy="2973209"/>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En este punto el sistema se encuentra listo para agregar un nuev</w:t>
      </w:r>
      <w:r w:rsidR="0083552D">
        <w:t>o</w:t>
      </w:r>
      <w:r>
        <w:t xml:space="preserve"> </w:t>
      </w:r>
      <w:r w:rsidR="0083552D">
        <w:t>plan</w:t>
      </w:r>
      <w:r>
        <w:t xml:space="preserve"> a nuestra base de datos, para ello debemos completar todos los datos de las casillas (Código de</w:t>
      </w:r>
      <w:r w:rsidR="0083552D">
        <w:t>l</w:t>
      </w:r>
      <w:r>
        <w:t xml:space="preserve"> </w:t>
      </w:r>
      <w:r w:rsidR="0083552D">
        <w:t>Plan</w:t>
      </w:r>
      <w:r>
        <w:t xml:space="preserve">, </w:t>
      </w:r>
      <w:r w:rsidR="0083552D">
        <w:t>Año de Inicio, Año de Fin</w:t>
      </w:r>
      <w:r>
        <w:t>)</w:t>
      </w:r>
      <w:r w:rsidR="0083552D">
        <w:t xml:space="preserve"> y seleccionar una carrera de la lista desplegable</w:t>
      </w:r>
      <w:r>
        <w:t xml:space="preserve">. Una vez terminados estos pasos presionamos el botón </w:t>
      </w:r>
      <w:r w:rsidRPr="001D4104">
        <w:rPr>
          <w:b/>
        </w:rPr>
        <w:t>&lt;Confirmar&gt;</w:t>
      </w:r>
      <w:r>
        <w:t xml:space="preserve">. </w:t>
      </w:r>
    </w:p>
    <w:p w:rsidR="00624316" w:rsidRPr="001D4104" w:rsidRDefault="00624316" w:rsidP="00624316">
      <w:pPr>
        <w:pStyle w:val="PSI-Normal"/>
      </w:pPr>
      <w:r>
        <w:t xml:space="preserve">Si desea puede anular la operación presionando el botón </w:t>
      </w:r>
      <w:r w:rsidRPr="003D0720">
        <w:rPr>
          <w:b/>
        </w:rPr>
        <w:t>&lt;Cancelar&gt;</w:t>
      </w:r>
      <w:r>
        <w:t>.</w:t>
      </w:r>
      <w:r>
        <w:rPr>
          <w:b/>
        </w:rPr>
        <w:t xml:space="preserve"> </w:t>
      </w:r>
    </w:p>
    <w:p w:rsidR="00624316" w:rsidRDefault="00624316" w:rsidP="00624316">
      <w:pPr>
        <w:pStyle w:val="PSI-Ttulo3"/>
      </w:pPr>
    </w:p>
    <w:p w:rsidR="00624316" w:rsidRDefault="00624316" w:rsidP="00624316">
      <w:pPr>
        <w:pStyle w:val="PSI-Ttulo3"/>
      </w:pPr>
      <w:bookmarkStart w:id="33" w:name="_Toc42019863"/>
      <w:r>
        <w:t xml:space="preserve">Baja de </w:t>
      </w:r>
      <w:r w:rsidR="004344D2">
        <w:t>Plan</w:t>
      </w:r>
      <w:bookmarkEnd w:id="33"/>
    </w:p>
    <w:p w:rsidR="00624316" w:rsidRDefault="00624316" w:rsidP="00624316">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4344D2">
        <w:t>plan</w:t>
      </w:r>
      <w:r>
        <w:rPr>
          <w:b/>
        </w:rPr>
        <w:t xml:space="preserve"> </w:t>
      </w:r>
      <w:r>
        <w:t xml:space="preserve">de la pantalla </w:t>
      </w:r>
      <w:r w:rsidR="004344D2">
        <w:t>planes</w:t>
      </w:r>
      <w:r>
        <w:t xml:space="preserve">. </w:t>
      </w:r>
    </w:p>
    <w:p w:rsidR="00624316" w:rsidRDefault="00723A7A" w:rsidP="00624316">
      <w:pPr>
        <w:pStyle w:val="PSI-Normal"/>
      </w:pPr>
      <w:r>
        <w:rPr>
          <w:noProof/>
          <w:lang w:eastAsia="es-AR"/>
        </w:rPr>
        <w:drawing>
          <wp:inline distT="0" distB="0" distL="0" distR="0">
            <wp:extent cx="5400040" cy="338578"/>
            <wp:effectExtent l="19050" t="0" r="0" b="0"/>
            <wp:docPr id="80" name="Imagen 27" descr="C:\xampp\htdocs\vaspa\Construcción\Screenshots CU\Empleado SA\CU Gestionar Plan\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vaspa\Construcción\Screenshots CU\Empleado SA\CU Gestionar Plan\Baja\1.png"/>
                    <pic:cNvPicPr>
                      <a:picLocks noChangeAspect="1" noChangeArrowheads="1"/>
                    </pic:cNvPicPr>
                  </pic:nvPicPr>
                  <pic:blipFill>
                    <a:blip r:embed="rId73" cstate="print"/>
                    <a:srcRect/>
                    <a:stretch>
                      <a:fillRect/>
                    </a:stretch>
                  </pic:blipFill>
                  <pic:spPr bwMode="auto">
                    <a:xfrm>
                      <a:off x="0" y="0"/>
                      <a:ext cx="5400040" cy="338578"/>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del</w:t>
      </w:r>
      <w:r w:rsidR="004F0B8C">
        <w:t xml:space="preserve"> plan</w:t>
      </w:r>
      <w:r>
        <w:t xml:space="preserve">. </w:t>
      </w:r>
    </w:p>
    <w:p w:rsidR="00624316" w:rsidRDefault="00CF12AF" w:rsidP="00624316">
      <w:pPr>
        <w:pStyle w:val="PSI-Normal"/>
      </w:pPr>
      <w:r>
        <w:rPr>
          <w:noProof/>
          <w:lang w:eastAsia="es-AR"/>
        </w:rPr>
        <w:drawing>
          <wp:inline distT="0" distB="0" distL="0" distR="0">
            <wp:extent cx="5400040" cy="1939694"/>
            <wp:effectExtent l="19050" t="0" r="0" b="0"/>
            <wp:docPr id="81" name="Imagen 28" descr="C:\xampp\htdocs\vaspa\Construcción\Screenshots CU\Empleado SA\CU Gestionar Plan\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vaspa\Construcción\Screenshots CU\Empleado SA\CU Gestionar Plan\Baja\2.png"/>
                    <pic:cNvPicPr>
                      <a:picLocks noChangeAspect="1" noChangeArrowheads="1"/>
                    </pic:cNvPicPr>
                  </pic:nvPicPr>
                  <pic:blipFill>
                    <a:blip r:embed="rId74" cstate="print"/>
                    <a:srcRect/>
                    <a:stretch>
                      <a:fillRect/>
                    </a:stretch>
                  </pic:blipFill>
                  <pic:spPr bwMode="auto">
                    <a:xfrm>
                      <a:off x="0" y="0"/>
                      <a:ext cx="5400040" cy="1939694"/>
                    </a:xfrm>
                    <a:prstGeom prst="rect">
                      <a:avLst/>
                    </a:prstGeom>
                    <a:noFill/>
                    <a:ln w="9525">
                      <a:noFill/>
                      <a:miter lim="800000"/>
                      <a:headEnd/>
                      <a:tailEnd/>
                    </a:ln>
                  </pic:spPr>
                </pic:pic>
              </a:graphicData>
            </a:graphic>
          </wp:inline>
        </w:drawing>
      </w:r>
    </w:p>
    <w:p w:rsidR="00624316" w:rsidRDefault="00624316" w:rsidP="00624316">
      <w:pPr>
        <w:pStyle w:val="PSI-Normal"/>
      </w:pPr>
      <w:r>
        <w:t xml:space="preserve">Hagamos clic sobre el botón </w:t>
      </w:r>
      <w:r w:rsidRPr="00153FF4">
        <w:rPr>
          <w:b/>
        </w:rPr>
        <w:t>&lt;Si, deseo eliminar&gt;</w:t>
      </w:r>
      <w:r>
        <w:t xml:space="preserve"> para eliminarl</w:t>
      </w:r>
      <w:r w:rsidR="00356A63">
        <w:t>o</w:t>
      </w:r>
      <w:r>
        <w:t xml:space="preserve"> o sobre </w:t>
      </w:r>
      <w:r w:rsidRPr="00153FF4">
        <w:rPr>
          <w:b/>
        </w:rPr>
        <w:t>&lt;No (Salir de esta pantalla)&gt;</w:t>
      </w:r>
      <w:r>
        <w:t xml:space="preserve"> para cancelar la operación.</w:t>
      </w:r>
    </w:p>
    <w:p w:rsidR="00624316" w:rsidRDefault="00624316" w:rsidP="00624316">
      <w:pPr>
        <w:pStyle w:val="PSI-Normal"/>
      </w:pPr>
      <w:r w:rsidRPr="00C42C59">
        <w:rPr>
          <w:b/>
          <w:u w:val="single"/>
        </w:rPr>
        <w:t>Nota:</w:t>
      </w:r>
      <w:r w:rsidRPr="00A12EAF">
        <w:rPr>
          <w:b/>
        </w:rPr>
        <w:t xml:space="preserve"> </w:t>
      </w:r>
      <w:r w:rsidRPr="00C42C59">
        <w:t xml:space="preserve">Si </w:t>
      </w:r>
      <w:r w:rsidR="00356A63" w:rsidRPr="00C42C59">
        <w:t>el Plan</w:t>
      </w:r>
      <w:r w:rsidRPr="00C42C59">
        <w:t xml:space="preserve"> que desea</w:t>
      </w:r>
      <w:r>
        <w:t xml:space="preserve"> eliminar posee </w:t>
      </w:r>
      <w:r w:rsidR="00356A63">
        <w:t>Asignaturas</w:t>
      </w:r>
      <w:r>
        <w:t xml:space="preserve"> asociad</w:t>
      </w:r>
      <w:r w:rsidR="00356A63">
        <w:t>a</w:t>
      </w:r>
      <w:r>
        <w:t>s, deberá eliminarl</w:t>
      </w:r>
      <w:r w:rsidR="00356A63">
        <w:t>a</w:t>
      </w:r>
      <w:r>
        <w:t xml:space="preserve">s primero para poder realizar esta operación (Ver Sección Gestionar </w:t>
      </w:r>
      <w:r w:rsidR="008C19F8">
        <w:t>Asignatura</w:t>
      </w:r>
      <w:r>
        <w:t xml:space="preserve"> del presente manual). </w:t>
      </w:r>
    </w:p>
    <w:p w:rsidR="00624316" w:rsidRPr="00C1440D" w:rsidRDefault="00624316" w:rsidP="00624316">
      <w:pPr>
        <w:pStyle w:val="PSI-Normal"/>
      </w:pPr>
    </w:p>
    <w:p w:rsidR="00624316" w:rsidRDefault="00624316" w:rsidP="00624316">
      <w:pPr>
        <w:pStyle w:val="PSI-Ttulo3"/>
      </w:pPr>
      <w:bookmarkStart w:id="34" w:name="_Toc42019864"/>
      <w:r>
        <w:t xml:space="preserve">Modificar  </w:t>
      </w:r>
      <w:r w:rsidR="00056D91">
        <w:t>Plan</w:t>
      </w:r>
      <w:bookmarkEnd w:id="34"/>
    </w:p>
    <w:p w:rsidR="00624316" w:rsidRDefault="00624316" w:rsidP="00624316">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CF2BB9">
        <w:t>plan</w:t>
      </w:r>
      <w:r>
        <w:rPr>
          <w:b/>
        </w:rPr>
        <w:t xml:space="preserve"> </w:t>
      </w:r>
      <w:r>
        <w:t xml:space="preserve">de la pantalla </w:t>
      </w:r>
      <w:r w:rsidR="00CF2BB9">
        <w:t>planes</w:t>
      </w:r>
      <w:r>
        <w:t xml:space="preserve">. </w:t>
      </w:r>
    </w:p>
    <w:p w:rsidR="00624316" w:rsidRDefault="003C5BDC" w:rsidP="00624316">
      <w:pPr>
        <w:pStyle w:val="PSI-Normal"/>
      </w:pPr>
      <w:r>
        <w:rPr>
          <w:noProof/>
          <w:lang w:eastAsia="es-AR"/>
        </w:rPr>
        <w:drawing>
          <wp:inline distT="0" distB="0" distL="0" distR="0">
            <wp:extent cx="5400040" cy="361168"/>
            <wp:effectExtent l="19050" t="0" r="0" b="0"/>
            <wp:docPr id="82" name="Imagen 29" descr="C:\xampp\htdocs\vaspa\Construcción\Screenshots CU\Empleado SA\CU Gestionar Plan\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vaspa\Construcción\Screenshots CU\Empleado SA\CU Gestionar Plan\Modificación\1.png"/>
                    <pic:cNvPicPr>
                      <a:picLocks noChangeAspect="1" noChangeArrowheads="1"/>
                    </pic:cNvPicPr>
                  </pic:nvPicPr>
                  <pic:blipFill>
                    <a:blip r:embed="rId75" cstate="print"/>
                    <a:srcRect/>
                    <a:stretch>
                      <a:fillRect/>
                    </a:stretch>
                  </pic:blipFill>
                  <pic:spPr bwMode="auto">
                    <a:xfrm>
                      <a:off x="0" y="0"/>
                      <a:ext cx="5400040" cy="361168"/>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Al presionar dicho botón se mostrará una nueva pantalla con los datos precargados del</w:t>
      </w:r>
      <w:r w:rsidR="005423EE">
        <w:t xml:space="preserve"> plan</w:t>
      </w:r>
      <w:r>
        <w:t>, donde usted podrá modificar cualquiera de ellos como se presenta a continuación.</w:t>
      </w:r>
    </w:p>
    <w:p w:rsidR="00624316" w:rsidRDefault="00637341" w:rsidP="00624316">
      <w:pPr>
        <w:pStyle w:val="PSI-Normal"/>
      </w:pPr>
      <w:r>
        <w:rPr>
          <w:noProof/>
          <w:lang w:eastAsia="es-AR"/>
        </w:rPr>
        <w:drawing>
          <wp:inline distT="0" distB="0" distL="0" distR="0">
            <wp:extent cx="5400040" cy="2988902"/>
            <wp:effectExtent l="19050" t="0" r="0" b="0"/>
            <wp:docPr id="74" name="Imagen 18" descr="C:\xampp\htdocs\vaspa\Construcción\Screenshots CU\Empleado SA\CU Gestionar Plan\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Plan\Modificación\2.png"/>
                    <pic:cNvPicPr>
                      <a:picLocks noChangeAspect="1" noChangeArrowheads="1"/>
                    </pic:cNvPicPr>
                  </pic:nvPicPr>
                  <pic:blipFill>
                    <a:blip r:embed="rId76" cstate="print"/>
                    <a:srcRect/>
                    <a:stretch>
                      <a:fillRect/>
                    </a:stretch>
                  </pic:blipFill>
                  <pic:spPr bwMode="auto">
                    <a:xfrm>
                      <a:off x="0" y="0"/>
                      <a:ext cx="5400040" cy="2988902"/>
                    </a:xfrm>
                    <a:prstGeom prst="rect">
                      <a:avLst/>
                    </a:prstGeom>
                    <a:noFill/>
                    <a:ln w="9525">
                      <a:noFill/>
                      <a:miter lim="800000"/>
                      <a:headEnd/>
                      <a:tailEnd/>
                    </a:ln>
                  </pic:spPr>
                </pic:pic>
              </a:graphicData>
            </a:graphic>
          </wp:inline>
        </w:drawing>
      </w:r>
    </w:p>
    <w:p w:rsidR="00624316" w:rsidRPr="00E37D6A" w:rsidRDefault="00624316" w:rsidP="00624316">
      <w:pPr>
        <w:pStyle w:val="PSI-Ttulo3"/>
        <w:rPr>
          <w:lang w:val="es-AR"/>
        </w:rPr>
      </w:pPr>
    </w:p>
    <w:p w:rsidR="00624316" w:rsidRDefault="00624316" w:rsidP="00624316">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4316" w:rsidRDefault="00624316" w:rsidP="00624316">
      <w:pPr>
        <w:pStyle w:val="PSI-Comentario"/>
      </w:pPr>
    </w:p>
    <w:p w:rsidR="00624316" w:rsidRDefault="00624316" w:rsidP="00624316">
      <w:pPr>
        <w:pStyle w:val="PSI-Ttulo3"/>
      </w:pPr>
      <w:bookmarkStart w:id="35" w:name="_Toc42019865"/>
      <w:r>
        <w:t xml:space="preserve">Ver </w:t>
      </w:r>
      <w:r w:rsidR="000B3AF8">
        <w:t>Asignaturas</w:t>
      </w:r>
      <w:bookmarkEnd w:id="35"/>
    </w:p>
    <w:p w:rsidR="00624316" w:rsidRDefault="00624316" w:rsidP="00624316">
      <w:pPr>
        <w:pStyle w:val="PSI-Normal"/>
      </w:pPr>
      <w:r>
        <w:t xml:space="preserve">Esta acción podrá realizarse presionando el botón </w:t>
      </w:r>
      <w:r>
        <w:rPr>
          <w:b/>
        </w:rPr>
        <w:t xml:space="preserve">&lt;Ver </w:t>
      </w:r>
      <w:r w:rsidR="008023C4">
        <w:rPr>
          <w:b/>
        </w:rPr>
        <w:t>Asignaturas</w:t>
      </w:r>
      <w:r w:rsidRPr="00153FF4">
        <w:rPr>
          <w:b/>
        </w:rPr>
        <w:t>&gt;</w:t>
      </w:r>
      <w:r>
        <w:rPr>
          <w:b/>
        </w:rPr>
        <w:t xml:space="preserve"> </w:t>
      </w:r>
      <w:r w:rsidRPr="00E37D6A">
        <w:t>asociado</w:t>
      </w:r>
      <w:r>
        <w:rPr>
          <w:b/>
        </w:rPr>
        <w:t xml:space="preserve"> </w:t>
      </w:r>
      <w:r w:rsidRPr="00E37D6A">
        <w:t xml:space="preserve">a </w:t>
      </w:r>
      <w:r>
        <w:t xml:space="preserve">cada </w:t>
      </w:r>
      <w:r w:rsidR="008023C4">
        <w:t>plan</w:t>
      </w:r>
      <w:r>
        <w:t xml:space="preserve"> de la pantalla </w:t>
      </w:r>
      <w:r w:rsidR="008023C4">
        <w:t>planes</w:t>
      </w:r>
      <w:r>
        <w:t xml:space="preserve">. </w:t>
      </w:r>
    </w:p>
    <w:p w:rsidR="00624316" w:rsidRDefault="00CD5368" w:rsidP="00624316">
      <w:pPr>
        <w:pStyle w:val="PSI-Normal"/>
      </w:pPr>
      <w:r>
        <w:rPr>
          <w:noProof/>
          <w:lang w:eastAsia="es-AR"/>
        </w:rPr>
        <w:drawing>
          <wp:inline distT="0" distB="0" distL="0" distR="0">
            <wp:extent cx="5400040" cy="332229"/>
            <wp:effectExtent l="19050" t="0" r="0" b="0"/>
            <wp:docPr id="84" name="Imagen 31" descr="C:\xampp\htdocs\vaspa\Construcción\Screenshots CU\Empleado SA\CU Gestionar Plan\Ver Asignatu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xampp\htdocs\vaspa\Construcción\Screenshots CU\Empleado SA\CU Gestionar Plan\Ver Asignaturas\1.png"/>
                    <pic:cNvPicPr>
                      <a:picLocks noChangeAspect="1" noChangeArrowheads="1"/>
                    </pic:cNvPicPr>
                  </pic:nvPicPr>
                  <pic:blipFill>
                    <a:blip r:embed="rId77" cstate="print"/>
                    <a:srcRect/>
                    <a:stretch>
                      <a:fillRect/>
                    </a:stretch>
                  </pic:blipFill>
                  <pic:spPr bwMode="auto">
                    <a:xfrm>
                      <a:off x="0" y="0"/>
                      <a:ext cx="5400040" cy="332229"/>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con el listado de </w:t>
      </w:r>
      <w:r w:rsidR="00257B05">
        <w:t>asignaturas</w:t>
      </w:r>
      <w:r>
        <w:t xml:space="preserve"> asociad</w:t>
      </w:r>
      <w:r w:rsidR="00257B05">
        <w:t>a</w:t>
      </w:r>
      <w:r>
        <w:t>s al</w:t>
      </w:r>
      <w:r w:rsidR="00257B05">
        <w:t xml:space="preserve"> plan</w:t>
      </w:r>
      <w:r w:rsidR="000466DE">
        <w:t xml:space="preserve">, junto a una lista desplegable </w:t>
      </w:r>
      <w:r w:rsidR="000466DE" w:rsidRPr="000466DE">
        <w:rPr>
          <w:b/>
        </w:rPr>
        <w:t>&lt;Asignaturas&gt;</w:t>
      </w:r>
      <w:r w:rsidR="000466DE">
        <w:t xml:space="preserve"> y dos botones </w:t>
      </w:r>
      <w:r w:rsidR="000466DE" w:rsidRPr="000466DE">
        <w:rPr>
          <w:b/>
        </w:rPr>
        <w:t>&lt;Agregar Asignatura&gt;</w:t>
      </w:r>
      <w:r w:rsidR="000466DE">
        <w:t xml:space="preserve"> y </w:t>
      </w:r>
      <w:r w:rsidR="000466DE" w:rsidRPr="000466DE">
        <w:rPr>
          <w:b/>
        </w:rPr>
        <w:t>&lt;Eliminar&gt;</w:t>
      </w:r>
      <w:r>
        <w:t xml:space="preserve"> como se presenta a continuación.</w:t>
      </w:r>
    </w:p>
    <w:p w:rsidR="00624316" w:rsidRDefault="00257B05" w:rsidP="00624316">
      <w:pPr>
        <w:pStyle w:val="PSI-Normal"/>
      </w:pPr>
      <w:r>
        <w:rPr>
          <w:noProof/>
          <w:lang w:eastAsia="es-AR"/>
        </w:rPr>
        <w:lastRenderedPageBreak/>
        <w:drawing>
          <wp:inline distT="0" distB="0" distL="0" distR="0">
            <wp:extent cx="5400040" cy="4027045"/>
            <wp:effectExtent l="19050" t="0" r="0" b="0"/>
            <wp:docPr id="86" name="Imagen 33" descr="C:\xampp\htdocs\vaspa\Construcción\Screenshots CU\Empleado SA\CU Gestionar Plan\Ver Asignatu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vaspa\Construcción\Screenshots CU\Empleado SA\CU Gestionar Plan\Ver Asignaturas\2.png"/>
                    <pic:cNvPicPr>
                      <a:picLocks noChangeAspect="1" noChangeArrowheads="1"/>
                    </pic:cNvPicPr>
                  </pic:nvPicPr>
                  <pic:blipFill>
                    <a:blip r:embed="rId78" cstate="print"/>
                    <a:srcRect/>
                    <a:stretch>
                      <a:fillRect/>
                    </a:stretch>
                  </pic:blipFill>
                  <pic:spPr bwMode="auto">
                    <a:xfrm>
                      <a:off x="0" y="0"/>
                      <a:ext cx="5400040" cy="4027045"/>
                    </a:xfrm>
                    <a:prstGeom prst="rect">
                      <a:avLst/>
                    </a:prstGeom>
                    <a:noFill/>
                    <a:ln w="9525">
                      <a:noFill/>
                      <a:miter lim="800000"/>
                      <a:headEnd/>
                      <a:tailEnd/>
                    </a:ln>
                  </pic:spPr>
                </pic:pic>
              </a:graphicData>
            </a:graphic>
          </wp:inline>
        </w:drawing>
      </w:r>
    </w:p>
    <w:p w:rsidR="00624316" w:rsidRPr="003C3A14" w:rsidRDefault="00624316" w:rsidP="00624316">
      <w:pPr>
        <w:pStyle w:val="PSI-Normal"/>
      </w:pPr>
      <w:r>
        <w:t xml:space="preserve">Hagamos click sobre el botón </w:t>
      </w:r>
      <w:r w:rsidRPr="006F2A3A">
        <w:rPr>
          <w:b/>
        </w:rPr>
        <w:t xml:space="preserve">&lt;Volver a </w:t>
      </w:r>
      <w:r w:rsidR="008463B4">
        <w:rPr>
          <w:b/>
        </w:rPr>
        <w:t>Planes</w:t>
      </w:r>
      <w:r w:rsidRPr="006F2A3A">
        <w:rPr>
          <w:b/>
        </w:rPr>
        <w:t>&gt;</w:t>
      </w:r>
      <w:r>
        <w:rPr>
          <w:b/>
        </w:rPr>
        <w:t xml:space="preserve"> </w:t>
      </w:r>
      <w:r>
        <w:t xml:space="preserve">para regresar nuevamente a la pantalla </w:t>
      </w:r>
      <w:r w:rsidR="008463B4">
        <w:t>planes</w:t>
      </w:r>
      <w:r>
        <w:t>.</w:t>
      </w:r>
    </w:p>
    <w:p w:rsidR="00624316" w:rsidRDefault="00624316" w:rsidP="00624316">
      <w:pPr>
        <w:pStyle w:val="PSI-Normal"/>
      </w:pPr>
      <w:r>
        <w:t xml:space="preserve">Caso </w:t>
      </w:r>
      <w:r w:rsidRPr="008463B4">
        <w:t>contrario, si desea, también</w:t>
      </w:r>
      <w:r>
        <w:t xml:space="preserve"> pu</w:t>
      </w:r>
      <w:r w:rsidR="001C34BD">
        <w:t>e</w:t>
      </w:r>
      <w:r>
        <w:t>de</w:t>
      </w:r>
      <w:r w:rsidR="000466DE">
        <w:t xml:space="preserve"> agregar y eliminar asignaturas</w:t>
      </w:r>
      <w:r>
        <w:t xml:space="preserve"> a</w:t>
      </w:r>
      <w:r w:rsidR="000255D6">
        <w:t>l</w:t>
      </w:r>
      <w:r>
        <w:t xml:space="preserve"> plan. </w:t>
      </w:r>
    </w:p>
    <w:p w:rsidR="00624316" w:rsidRDefault="00624316" w:rsidP="00624316">
      <w:pPr>
        <w:pStyle w:val="PSI-Normal"/>
      </w:pPr>
      <w:r>
        <w:t xml:space="preserve">Para </w:t>
      </w:r>
      <w:r w:rsidR="000255D6">
        <w:t>agregar una asignatura al plan</w:t>
      </w:r>
      <w:r>
        <w:t xml:space="preserve">, </w:t>
      </w:r>
      <w:r w:rsidR="000255D6">
        <w:t xml:space="preserve">seleccionamos una asignatura de la lista desplegable </w:t>
      </w:r>
      <w:r w:rsidR="000255D6" w:rsidRPr="000255D6">
        <w:rPr>
          <w:b/>
        </w:rPr>
        <w:t>&lt;Asignaturas&gt;</w:t>
      </w:r>
      <w:r w:rsidR="000255D6">
        <w:t xml:space="preserve"> y </w:t>
      </w:r>
      <w:r>
        <w:t xml:space="preserve">presionamos el botón </w:t>
      </w:r>
      <w:r w:rsidRPr="00A23CFD">
        <w:rPr>
          <w:b/>
        </w:rPr>
        <w:t>&lt;</w:t>
      </w:r>
      <w:r w:rsidR="000466DE">
        <w:rPr>
          <w:b/>
        </w:rPr>
        <w:t>Agregar Asignatura</w:t>
      </w:r>
      <w:r w:rsidRPr="00A23CFD">
        <w:rPr>
          <w:b/>
        </w:rPr>
        <w:t>&gt;</w:t>
      </w:r>
      <w:r>
        <w:t>.</w:t>
      </w:r>
    </w:p>
    <w:p w:rsidR="00C1462A" w:rsidRDefault="00021E16" w:rsidP="00C1462A">
      <w:pPr>
        <w:pStyle w:val="PSI-Normal"/>
      </w:pPr>
      <w:r w:rsidRPr="00C1462A">
        <w:t xml:space="preserve">Para eliminar una asignatura del plan, hacemos click en el botón </w:t>
      </w:r>
      <w:r w:rsidRPr="00C1462A">
        <w:rPr>
          <w:b/>
        </w:rPr>
        <w:t xml:space="preserve">&lt;Eliminar&gt; </w:t>
      </w:r>
      <w:r w:rsidRPr="00C1462A">
        <w:t>de la asignatura correspondiente</w:t>
      </w:r>
      <w:r w:rsidR="00B7658E">
        <w:t xml:space="preserve">, donde </w:t>
      </w:r>
      <w:r w:rsidR="00C1462A">
        <w:t xml:space="preserve">se presentará un cuadro de diálogo pidiéndonos confirmar la </w:t>
      </w:r>
      <w:r w:rsidR="00B7658E">
        <w:t>eliminación de la asignatura del plan</w:t>
      </w:r>
      <w:r w:rsidR="00C1462A">
        <w:t xml:space="preserve">. Hagamos clic sobre el botón </w:t>
      </w:r>
      <w:r w:rsidR="00C1462A" w:rsidRPr="00487F57">
        <w:rPr>
          <w:b/>
        </w:rPr>
        <w:t>&lt;Confirmar&gt;</w:t>
      </w:r>
      <w:r w:rsidR="00C1462A">
        <w:t xml:space="preserve"> para </w:t>
      </w:r>
      <w:r w:rsidR="00B7658E">
        <w:t>eliminarla del plan</w:t>
      </w:r>
      <w:r w:rsidR="00C1462A">
        <w:t xml:space="preserve"> o sobre </w:t>
      </w:r>
      <w:r w:rsidR="00C1462A" w:rsidRPr="00487F57">
        <w:rPr>
          <w:b/>
        </w:rPr>
        <w:t>&lt;Cancelar&gt;</w:t>
      </w:r>
      <w:r w:rsidR="00C1462A">
        <w:t xml:space="preserve"> para anular la operación.</w:t>
      </w:r>
    </w:p>
    <w:p w:rsidR="00C1462A" w:rsidRDefault="00C1462A" w:rsidP="00624316">
      <w:pPr>
        <w:pStyle w:val="PSI-Normal"/>
      </w:pPr>
    </w:p>
    <w:p w:rsidR="00021E16" w:rsidRPr="00021E16" w:rsidRDefault="00021E16" w:rsidP="00624316">
      <w:pPr>
        <w:pStyle w:val="PSI-Normal"/>
      </w:pPr>
      <w:r>
        <w:rPr>
          <w:noProof/>
          <w:lang w:eastAsia="es-AR"/>
        </w:rPr>
        <w:lastRenderedPageBreak/>
        <w:drawing>
          <wp:inline distT="0" distB="0" distL="0" distR="0">
            <wp:extent cx="5400040" cy="3843697"/>
            <wp:effectExtent l="19050" t="0" r="0" b="0"/>
            <wp:docPr id="87" name="Imagen 34" descr="C:\xampp\htdocs\vaspa\Construcción\Screenshots CU\Empleado SA\CU Gestionar Plan\Ver Asignatu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vaspa\Construcción\Screenshots CU\Empleado SA\CU Gestionar Plan\Ver Asignaturas\3.png"/>
                    <pic:cNvPicPr>
                      <a:picLocks noChangeAspect="1" noChangeArrowheads="1"/>
                    </pic:cNvPicPr>
                  </pic:nvPicPr>
                  <pic:blipFill>
                    <a:blip r:embed="rId79" cstate="print"/>
                    <a:srcRect/>
                    <a:stretch>
                      <a:fillRect/>
                    </a:stretch>
                  </pic:blipFill>
                  <pic:spPr bwMode="auto">
                    <a:xfrm>
                      <a:off x="0" y="0"/>
                      <a:ext cx="5400040" cy="3843697"/>
                    </a:xfrm>
                    <a:prstGeom prst="rect">
                      <a:avLst/>
                    </a:prstGeom>
                    <a:noFill/>
                    <a:ln w="9525">
                      <a:noFill/>
                      <a:miter lim="800000"/>
                      <a:headEnd/>
                      <a:tailEnd/>
                    </a:ln>
                  </pic:spPr>
                </pic:pic>
              </a:graphicData>
            </a:graphic>
          </wp:inline>
        </w:drawing>
      </w:r>
    </w:p>
    <w:p w:rsidR="00624316" w:rsidRDefault="00624316" w:rsidP="00767BC2">
      <w:pPr>
        <w:pStyle w:val="PSI-Ttulo2"/>
      </w:pPr>
    </w:p>
    <w:p w:rsidR="004E3CBB" w:rsidRDefault="004E3CBB" w:rsidP="00767BC2">
      <w:pPr>
        <w:pStyle w:val="PSI-Ttulo2"/>
      </w:pPr>
    </w:p>
    <w:p w:rsidR="00767BC2" w:rsidRDefault="00AD4701" w:rsidP="00767BC2">
      <w:pPr>
        <w:pStyle w:val="PSI-Ttulo2"/>
      </w:pPr>
      <w:bookmarkStart w:id="36" w:name="_Toc42019866"/>
      <w:r>
        <w:t xml:space="preserve">Gestionar </w:t>
      </w:r>
      <w:r w:rsidR="00767BC2">
        <w:t>Profesor</w:t>
      </w:r>
      <w:bookmarkEnd w:id="36"/>
    </w:p>
    <w:p w:rsidR="006C4A64" w:rsidRDefault="006C4A64" w:rsidP="00767BC2">
      <w:pPr>
        <w:pStyle w:val="PSI-Ttulo2"/>
      </w:pPr>
    </w:p>
    <w:p w:rsidR="006C4A64" w:rsidRDefault="006C4A64" w:rsidP="006C4A64">
      <w:pPr>
        <w:pStyle w:val="PSI-Normal"/>
      </w:pPr>
      <w:r>
        <w:t>Para acceder a este módulo, nos dirigiremos al menú principal -&gt;</w:t>
      </w:r>
      <w:r w:rsidR="006977D0">
        <w:t>Profesores</w:t>
      </w:r>
      <w:r>
        <w:t>, como se ilustra en la siguiente imagen.</w:t>
      </w:r>
    </w:p>
    <w:p w:rsidR="006C4A64" w:rsidRDefault="006977D0" w:rsidP="006C4A64">
      <w:pPr>
        <w:pStyle w:val="PSI-Normal"/>
      </w:pPr>
      <w:r>
        <w:rPr>
          <w:noProof/>
          <w:lang w:eastAsia="es-AR"/>
        </w:rPr>
        <w:drawing>
          <wp:inline distT="0" distB="0" distL="0" distR="0">
            <wp:extent cx="5400040" cy="309458"/>
            <wp:effectExtent l="19050" t="0" r="0" b="0"/>
            <wp:docPr id="99" name="Imagen 35" descr="C:\xampp\htdocs\vaspa\Construcción\Screenshots CU\Empleado SA\Pane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vaspa\Construcción\Screenshots CU\Empleado SA\Panel 6.png"/>
                    <pic:cNvPicPr>
                      <a:picLocks noChangeAspect="1" noChangeArrowheads="1"/>
                    </pic:cNvPicPr>
                  </pic:nvPicPr>
                  <pic:blipFill>
                    <a:blip r:embed="rId80" cstate="print"/>
                    <a:srcRect/>
                    <a:stretch>
                      <a:fillRect/>
                    </a:stretch>
                  </pic:blipFill>
                  <pic:spPr bwMode="auto">
                    <a:xfrm>
                      <a:off x="0" y="0"/>
                      <a:ext cx="5400040" cy="309458"/>
                    </a:xfrm>
                    <a:prstGeom prst="rect">
                      <a:avLst/>
                    </a:prstGeom>
                    <a:noFill/>
                    <a:ln w="9525">
                      <a:noFill/>
                      <a:miter lim="800000"/>
                      <a:headEnd/>
                      <a:tailEnd/>
                    </a:ln>
                  </pic:spPr>
                </pic:pic>
              </a:graphicData>
            </a:graphic>
          </wp:inline>
        </w:drawing>
      </w:r>
    </w:p>
    <w:p w:rsidR="006C4A64" w:rsidRDefault="006C4A64" w:rsidP="006C4A64">
      <w:pPr>
        <w:pStyle w:val="PSI-Normal"/>
      </w:pPr>
      <w:r>
        <w:t xml:space="preserve">A continuación se mostrará la pantalla </w:t>
      </w:r>
      <w:r w:rsidR="006977D0">
        <w:t>profesores</w:t>
      </w:r>
      <w:r>
        <w:t xml:space="preserve">, la cual contiene el botón </w:t>
      </w:r>
      <w:r>
        <w:rPr>
          <w:b/>
        </w:rPr>
        <w:t>&lt;Nuev</w:t>
      </w:r>
      <w:r w:rsidR="0023359E">
        <w:rPr>
          <w:b/>
        </w:rPr>
        <w:t>o Profesor</w:t>
      </w:r>
      <w:r w:rsidRPr="007F0FD5">
        <w:rPr>
          <w:b/>
        </w:rPr>
        <w:t>&gt;</w:t>
      </w:r>
      <w:r>
        <w:t xml:space="preserve"> y un listado de cada </w:t>
      </w:r>
      <w:r w:rsidR="0023359E">
        <w:t>profesor</w:t>
      </w:r>
      <w:r>
        <w:t xml:space="preserve"> del sistema junto a tres botones denominados </w:t>
      </w:r>
      <w:r w:rsidRPr="007F0FD5">
        <w:rPr>
          <w:b/>
        </w:rPr>
        <w:t xml:space="preserve">&lt;Ver </w:t>
      </w:r>
      <w:r w:rsidR="0023359E">
        <w:rPr>
          <w:b/>
        </w:rPr>
        <w:t>Asignaturas de Profesor</w:t>
      </w:r>
      <w:r w:rsidRPr="007F0FD5">
        <w:rPr>
          <w:b/>
        </w:rPr>
        <w:t>&gt;</w:t>
      </w:r>
      <w:r>
        <w:t xml:space="preserve">, </w:t>
      </w:r>
      <w:r w:rsidRPr="007F0FD5">
        <w:rPr>
          <w:b/>
        </w:rPr>
        <w:t>&lt;Modificar&gt;</w:t>
      </w:r>
      <w:r>
        <w:t xml:space="preserve"> y </w:t>
      </w:r>
      <w:r w:rsidRPr="007F0FD5">
        <w:rPr>
          <w:b/>
        </w:rPr>
        <w:t>&lt;Eliminar&gt;</w:t>
      </w:r>
      <w:r w:rsidRPr="00995299">
        <w:t>.</w:t>
      </w:r>
    </w:p>
    <w:p w:rsidR="0090477C" w:rsidRDefault="0090477C" w:rsidP="006C4A64">
      <w:pPr>
        <w:pStyle w:val="PSI-Normal"/>
      </w:pPr>
    </w:p>
    <w:p w:rsidR="0090477C" w:rsidRDefault="0090477C" w:rsidP="0090477C">
      <w:pPr>
        <w:pStyle w:val="PSI-Comentario"/>
      </w:pPr>
      <w:r>
        <w:t xml:space="preserve">FALTA SACARLE CAPTURA A LA PANTALLA PRINCIPAL PROFESORES YA QUE TODAVIA NO ESTAN BIEN LOS CORREOS. Y </w:t>
      </w:r>
      <w:r w:rsidR="008F00F7">
        <w:t>REEMPLAZAR</w:t>
      </w:r>
      <w:r>
        <w:t xml:space="preserve"> LA IMAGEN DE ABAJO.</w:t>
      </w:r>
    </w:p>
    <w:p w:rsidR="006C4A64" w:rsidRDefault="006C4A64" w:rsidP="006C4A64">
      <w:pPr>
        <w:pStyle w:val="PSI-Comentario"/>
      </w:pPr>
      <w:r>
        <w:rPr>
          <w:noProof/>
          <w:lang w:eastAsia="es-AR"/>
        </w:rPr>
        <w:lastRenderedPageBreak/>
        <w:drawing>
          <wp:inline distT="0" distB="0" distL="0" distR="0">
            <wp:extent cx="5400040" cy="3059039"/>
            <wp:effectExtent l="19050" t="0" r="0" b="0"/>
            <wp:docPr id="89"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60"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C4A64" w:rsidRDefault="006C4A64" w:rsidP="006C4A64">
      <w:pPr>
        <w:pStyle w:val="PSI-Ttulo3"/>
      </w:pPr>
      <w:bookmarkStart w:id="37" w:name="_Toc42019867"/>
      <w:r>
        <w:t xml:space="preserve">Alta de </w:t>
      </w:r>
      <w:r w:rsidR="0090477C">
        <w:t>Profesor</w:t>
      </w:r>
      <w:bookmarkEnd w:id="37"/>
    </w:p>
    <w:p w:rsidR="006C4A64" w:rsidRDefault="006C4A64" w:rsidP="006C4A64">
      <w:pPr>
        <w:pStyle w:val="PSI-Normal"/>
      </w:pPr>
      <w:r>
        <w:t>Para dar de alta un nuev</w:t>
      </w:r>
      <w:r w:rsidR="0090477C">
        <w:t>o</w:t>
      </w:r>
      <w:r>
        <w:t xml:space="preserve"> </w:t>
      </w:r>
      <w:r w:rsidR="0090477C">
        <w:t>profesor</w:t>
      </w:r>
      <w:r>
        <w:t xml:space="preserve"> en el sistema, presione el botón </w:t>
      </w:r>
      <w:r>
        <w:rPr>
          <w:b/>
        </w:rPr>
        <w:t>&lt;Nuev</w:t>
      </w:r>
      <w:r w:rsidR="0090477C">
        <w:rPr>
          <w:b/>
        </w:rPr>
        <w:t>o</w:t>
      </w:r>
      <w:r w:rsidRPr="001D4104">
        <w:rPr>
          <w:b/>
        </w:rPr>
        <w:t xml:space="preserve"> </w:t>
      </w:r>
      <w:r w:rsidR="0090477C">
        <w:rPr>
          <w:b/>
        </w:rPr>
        <w:t>Profesor</w:t>
      </w:r>
      <w:r w:rsidRPr="001D4104">
        <w:rPr>
          <w:b/>
        </w:rPr>
        <w:t>&gt;</w:t>
      </w:r>
      <w:r>
        <w:rPr>
          <w:b/>
        </w:rPr>
        <w:t xml:space="preserve"> </w:t>
      </w:r>
      <w:r>
        <w:t xml:space="preserve">de la pantalla </w:t>
      </w:r>
      <w:r w:rsidR="0090477C">
        <w:t>profesores</w:t>
      </w:r>
      <w:r w:rsidRPr="001D4104">
        <w:t>.</w:t>
      </w:r>
      <w:r>
        <w:rPr>
          <w:b/>
        </w:rPr>
        <w:t xml:space="preserve"> </w:t>
      </w:r>
    </w:p>
    <w:p w:rsidR="006C4A64" w:rsidRDefault="006C4A64" w:rsidP="006C4A64">
      <w:pPr>
        <w:pStyle w:val="PSI-Normal"/>
      </w:pPr>
      <w:r>
        <w:t xml:space="preserve">En la siguiente imagen se muestra la apariencia de esta utilidad. </w:t>
      </w:r>
    </w:p>
    <w:p w:rsidR="006C4A64" w:rsidRDefault="002B72E3" w:rsidP="006C4A64">
      <w:pPr>
        <w:pStyle w:val="PSI-Normal"/>
        <w:rPr>
          <w:b/>
        </w:rPr>
      </w:pPr>
      <w:r>
        <w:rPr>
          <w:b/>
          <w:noProof/>
          <w:lang w:eastAsia="es-AR"/>
        </w:rPr>
        <w:drawing>
          <wp:inline distT="0" distB="0" distL="0" distR="0">
            <wp:extent cx="5400040" cy="3416352"/>
            <wp:effectExtent l="19050" t="0" r="0" b="0"/>
            <wp:docPr id="67" name="Imagen 11" descr="C:\xampp\htdocs\vaspa\Construcción\Screenshots CU\Empleado SA\CU Gestionar Profesor\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Gestionar Profesor\Alta\1.png"/>
                    <pic:cNvPicPr>
                      <a:picLocks noChangeAspect="1" noChangeArrowheads="1"/>
                    </pic:cNvPicPr>
                  </pic:nvPicPr>
                  <pic:blipFill>
                    <a:blip r:embed="rId81" cstate="print"/>
                    <a:srcRect/>
                    <a:stretch>
                      <a:fillRect/>
                    </a:stretch>
                  </pic:blipFill>
                  <pic:spPr bwMode="auto">
                    <a:xfrm>
                      <a:off x="0" y="0"/>
                      <a:ext cx="5400040" cy="3416352"/>
                    </a:xfrm>
                    <a:prstGeom prst="rect">
                      <a:avLst/>
                    </a:prstGeom>
                    <a:noFill/>
                    <a:ln w="9525">
                      <a:noFill/>
                      <a:miter lim="800000"/>
                      <a:headEnd/>
                      <a:tailEnd/>
                    </a:ln>
                  </pic:spPr>
                </pic:pic>
              </a:graphicData>
            </a:graphic>
          </wp:inline>
        </w:drawing>
      </w:r>
    </w:p>
    <w:p w:rsidR="006C4A64" w:rsidRDefault="006C4A64" w:rsidP="006C4A64">
      <w:pPr>
        <w:pStyle w:val="PSI-Normal"/>
      </w:pPr>
      <w:r>
        <w:t>En este punto el sistema se encuentra listo para agregar un nuev</w:t>
      </w:r>
      <w:r w:rsidR="009842BC">
        <w:t>o profesor</w:t>
      </w:r>
      <w:r>
        <w:t xml:space="preserve"> a nuestra base de datos, para ello debemos completar todos los datos de las casillas (</w:t>
      </w:r>
      <w:r w:rsidR="009842BC">
        <w:t>Apellido, Nombre, Email</w:t>
      </w:r>
      <w:r>
        <w:t>)</w:t>
      </w:r>
      <w:r w:rsidR="00525863">
        <w:t xml:space="preserve">, </w:t>
      </w:r>
      <w:r w:rsidR="009842BC">
        <w:t xml:space="preserve">seleccionar </w:t>
      </w:r>
      <w:r w:rsidR="00525863">
        <w:t>el Departamento correspondiente</w:t>
      </w:r>
      <w:r w:rsidR="009842BC">
        <w:t xml:space="preserve"> de la lista desplegable</w:t>
      </w:r>
      <w:r w:rsidR="00525863">
        <w:t xml:space="preserve"> y determinar </w:t>
      </w:r>
      <w:r w:rsidR="00525863">
        <w:lastRenderedPageBreak/>
        <w:t>si el profesor es Responsable de una Asignatura seleccionando una de las opciones de los casilleros</w:t>
      </w:r>
      <w:r>
        <w:t xml:space="preserve">. Una vez terminados estos pasos presionamos el botón </w:t>
      </w:r>
      <w:r w:rsidRPr="001D4104">
        <w:rPr>
          <w:b/>
        </w:rPr>
        <w:t>&lt;Confirmar&gt;</w:t>
      </w:r>
      <w:r>
        <w:t xml:space="preserve">. </w:t>
      </w:r>
    </w:p>
    <w:p w:rsidR="006C4A64" w:rsidRPr="001D4104" w:rsidRDefault="006C4A64" w:rsidP="006C4A64">
      <w:pPr>
        <w:pStyle w:val="PSI-Normal"/>
      </w:pPr>
      <w:r>
        <w:t xml:space="preserve">Si desea puede anular la operación presionando el botón </w:t>
      </w:r>
      <w:r w:rsidRPr="003D0720">
        <w:rPr>
          <w:b/>
        </w:rPr>
        <w:t>&lt;Cancelar&gt;</w:t>
      </w:r>
      <w:r>
        <w:t>.</w:t>
      </w:r>
      <w:r>
        <w:rPr>
          <w:b/>
        </w:rPr>
        <w:t xml:space="preserve"> </w:t>
      </w:r>
    </w:p>
    <w:p w:rsidR="006C4A64" w:rsidRDefault="006C4A64" w:rsidP="006C4A64">
      <w:pPr>
        <w:pStyle w:val="PSI-Ttulo3"/>
      </w:pPr>
    </w:p>
    <w:p w:rsidR="006C4A64" w:rsidRDefault="006C4A64" w:rsidP="006C4A64">
      <w:pPr>
        <w:pStyle w:val="PSI-Ttulo3"/>
      </w:pPr>
      <w:bookmarkStart w:id="38" w:name="_Toc42019868"/>
      <w:r>
        <w:t xml:space="preserve">Baja de </w:t>
      </w:r>
      <w:r w:rsidR="006F6258">
        <w:t>Profesor</w:t>
      </w:r>
      <w:bookmarkEnd w:id="38"/>
    </w:p>
    <w:p w:rsidR="006C4A64" w:rsidRDefault="006C4A64" w:rsidP="006C4A64">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6F6258">
        <w:t>profesor</w:t>
      </w:r>
      <w:r>
        <w:rPr>
          <w:b/>
        </w:rPr>
        <w:t xml:space="preserve"> </w:t>
      </w:r>
      <w:r>
        <w:t xml:space="preserve">de la pantalla </w:t>
      </w:r>
      <w:r w:rsidR="006F6258">
        <w:t>profesores</w:t>
      </w:r>
      <w:r>
        <w:t xml:space="preserve">. </w:t>
      </w:r>
    </w:p>
    <w:p w:rsidR="006C4A64" w:rsidRDefault="005B5D10" w:rsidP="006C4A64">
      <w:pPr>
        <w:pStyle w:val="PSI-Normal"/>
      </w:pPr>
      <w:r>
        <w:rPr>
          <w:noProof/>
          <w:lang w:eastAsia="es-AR"/>
        </w:rPr>
        <w:drawing>
          <wp:inline distT="0" distB="0" distL="0" distR="0">
            <wp:extent cx="5400040" cy="346086"/>
            <wp:effectExtent l="19050" t="0" r="0" b="0"/>
            <wp:docPr id="101" name="Imagen 37" descr="C:\xampp\htdocs\vaspa\Construcción\Screenshots CU\Empleado SA\CU Gestionar Profesor\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vaspa\Construcción\Screenshots CU\Empleado SA\CU Gestionar Profesor\Baja\1.png"/>
                    <pic:cNvPicPr>
                      <a:picLocks noChangeAspect="1" noChangeArrowheads="1"/>
                    </pic:cNvPicPr>
                  </pic:nvPicPr>
                  <pic:blipFill>
                    <a:blip r:embed="rId82" cstate="print"/>
                    <a:srcRect/>
                    <a:stretch>
                      <a:fillRect/>
                    </a:stretch>
                  </pic:blipFill>
                  <pic:spPr bwMode="auto">
                    <a:xfrm>
                      <a:off x="0" y="0"/>
                      <a:ext cx="5400040" cy="346086"/>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36630">
        <w:t>l profesor</w:t>
      </w:r>
      <w:r>
        <w:t xml:space="preserve">. </w:t>
      </w:r>
    </w:p>
    <w:p w:rsidR="006C4A64" w:rsidRDefault="007E244A" w:rsidP="006C4A64">
      <w:pPr>
        <w:pStyle w:val="PSI-Normal"/>
      </w:pPr>
      <w:r>
        <w:rPr>
          <w:noProof/>
          <w:lang w:eastAsia="es-AR"/>
        </w:rPr>
        <w:drawing>
          <wp:inline distT="0" distB="0" distL="0" distR="0">
            <wp:extent cx="5400040" cy="1931370"/>
            <wp:effectExtent l="19050" t="0" r="0" b="0"/>
            <wp:docPr id="102" name="Imagen 38" descr="C:\xampp\htdocs\vaspa\Construcción\Screenshots CU\Empleado SA\CU Gestionar Profesor\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vaspa\Construcción\Screenshots CU\Empleado SA\CU Gestionar Profesor\Baja\2.png"/>
                    <pic:cNvPicPr>
                      <a:picLocks noChangeAspect="1" noChangeArrowheads="1"/>
                    </pic:cNvPicPr>
                  </pic:nvPicPr>
                  <pic:blipFill>
                    <a:blip r:embed="rId83" cstate="print"/>
                    <a:srcRect/>
                    <a:stretch>
                      <a:fillRect/>
                    </a:stretch>
                  </pic:blipFill>
                  <pic:spPr bwMode="auto">
                    <a:xfrm>
                      <a:off x="0" y="0"/>
                      <a:ext cx="5400040" cy="1931370"/>
                    </a:xfrm>
                    <a:prstGeom prst="rect">
                      <a:avLst/>
                    </a:prstGeom>
                    <a:noFill/>
                    <a:ln w="9525">
                      <a:noFill/>
                      <a:miter lim="800000"/>
                      <a:headEnd/>
                      <a:tailEnd/>
                    </a:ln>
                  </pic:spPr>
                </pic:pic>
              </a:graphicData>
            </a:graphic>
          </wp:inline>
        </w:drawing>
      </w:r>
    </w:p>
    <w:p w:rsidR="006C4A64" w:rsidRDefault="006C4A64" w:rsidP="006C4A64">
      <w:pPr>
        <w:pStyle w:val="PSI-Normal"/>
      </w:pPr>
      <w:r>
        <w:t xml:space="preserve">Hagamos clic sobre el botón </w:t>
      </w:r>
      <w:r w:rsidRPr="00153FF4">
        <w:rPr>
          <w:b/>
        </w:rPr>
        <w:t>&lt;Si, deseo eliminar&gt;</w:t>
      </w:r>
      <w:r>
        <w:t xml:space="preserve"> para eliminarl</w:t>
      </w:r>
      <w:r w:rsidR="007E244A">
        <w:t>o</w:t>
      </w:r>
      <w:r>
        <w:t xml:space="preserve"> o sobre </w:t>
      </w:r>
      <w:r w:rsidRPr="00153FF4">
        <w:rPr>
          <w:b/>
        </w:rPr>
        <w:t>&lt;No (Salir de esta pantalla)&gt;</w:t>
      </w:r>
      <w:r>
        <w:t xml:space="preserve"> para cancelar la operación.</w:t>
      </w:r>
    </w:p>
    <w:p w:rsidR="00E80F68" w:rsidRDefault="00E80F68" w:rsidP="006C4A64">
      <w:pPr>
        <w:pStyle w:val="PSI-Normal"/>
      </w:pPr>
    </w:p>
    <w:p w:rsidR="00E80F68" w:rsidRDefault="00E80F68" w:rsidP="00E80F68">
      <w:pPr>
        <w:pStyle w:val="PSI-Comentario"/>
      </w:pPr>
      <w:r w:rsidRPr="00C42C59">
        <w:rPr>
          <w:b/>
          <w:u w:val="single"/>
        </w:rPr>
        <w:t>Nota:</w:t>
      </w:r>
      <w:r w:rsidRPr="00A12EAF">
        <w:rPr>
          <w:b/>
        </w:rPr>
        <w:t xml:space="preserve"> </w:t>
      </w:r>
      <w:r w:rsidRPr="00C42C59">
        <w:t xml:space="preserve">Si el </w:t>
      </w:r>
      <w:r>
        <w:t>profesor</w:t>
      </w:r>
      <w:r w:rsidRPr="00C42C59">
        <w:t xml:space="preserve"> que desea</w:t>
      </w:r>
      <w:r>
        <w:t xml:space="preserve"> eliminar posee Asignaturas asociadas, deberá eliminarlas primero para poder realizar esta operación (Ver Sección Gestionar Asignatura del presente manual). </w:t>
      </w:r>
    </w:p>
    <w:p w:rsidR="006C4A64" w:rsidRPr="00C1440D" w:rsidRDefault="006C4A64" w:rsidP="006C4A64">
      <w:pPr>
        <w:pStyle w:val="PSI-Normal"/>
      </w:pPr>
    </w:p>
    <w:p w:rsidR="006C4A64" w:rsidRDefault="006C4A64" w:rsidP="006C4A64">
      <w:pPr>
        <w:pStyle w:val="PSI-Ttulo3"/>
      </w:pPr>
      <w:bookmarkStart w:id="39" w:name="_Toc42019869"/>
      <w:r>
        <w:t xml:space="preserve">Modificar  </w:t>
      </w:r>
      <w:r w:rsidR="005A19B8">
        <w:t>Profesor</w:t>
      </w:r>
      <w:bookmarkEnd w:id="39"/>
    </w:p>
    <w:p w:rsidR="006C4A64" w:rsidRDefault="006C4A64" w:rsidP="006C4A64">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5A19B8">
        <w:t>profesor</w:t>
      </w:r>
      <w:r>
        <w:rPr>
          <w:b/>
        </w:rPr>
        <w:t xml:space="preserve"> </w:t>
      </w:r>
      <w:r>
        <w:t xml:space="preserve">de la pantalla </w:t>
      </w:r>
      <w:r w:rsidR="005A19B8">
        <w:t>profesores</w:t>
      </w:r>
      <w:r>
        <w:t xml:space="preserve">. </w:t>
      </w:r>
    </w:p>
    <w:p w:rsidR="006C4A64" w:rsidRDefault="002D2410" w:rsidP="006C4A64">
      <w:pPr>
        <w:pStyle w:val="PSI-Normal"/>
      </w:pPr>
      <w:r>
        <w:rPr>
          <w:noProof/>
          <w:lang w:eastAsia="es-AR"/>
        </w:rPr>
        <w:drawing>
          <wp:inline distT="0" distB="0" distL="0" distR="0">
            <wp:extent cx="5400040" cy="344093"/>
            <wp:effectExtent l="19050" t="0" r="0" b="0"/>
            <wp:docPr id="103" name="Imagen 39" descr="C:\xampp\htdocs\vaspa\Construcción\Screenshots CU\Empleado SA\CU Gestionar Profesor\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vaspa\Construcción\Screenshots CU\Empleado SA\CU Gestionar Profesor\Modificación\1.png"/>
                    <pic:cNvPicPr>
                      <a:picLocks noChangeAspect="1" noChangeArrowheads="1"/>
                    </pic:cNvPicPr>
                  </pic:nvPicPr>
                  <pic:blipFill>
                    <a:blip r:embed="rId84" cstate="print"/>
                    <a:srcRect/>
                    <a:stretch>
                      <a:fillRect/>
                    </a:stretch>
                  </pic:blipFill>
                  <pic:spPr bwMode="auto">
                    <a:xfrm>
                      <a:off x="0" y="0"/>
                      <a:ext cx="5400040" cy="344093"/>
                    </a:xfrm>
                    <a:prstGeom prst="rect">
                      <a:avLst/>
                    </a:prstGeom>
                    <a:noFill/>
                    <a:ln w="9525">
                      <a:noFill/>
                      <a:miter lim="800000"/>
                      <a:headEnd/>
                      <a:tailEnd/>
                    </a:ln>
                  </pic:spPr>
                </pic:pic>
              </a:graphicData>
            </a:graphic>
          </wp:inline>
        </w:drawing>
      </w:r>
    </w:p>
    <w:p w:rsidR="006C4A64" w:rsidRDefault="006C4A64" w:rsidP="006C4A64">
      <w:pPr>
        <w:pStyle w:val="PSI-Normal"/>
      </w:pPr>
      <w:r>
        <w:lastRenderedPageBreak/>
        <w:t>Al presionar dicho botón se mostrará una nueva pantalla con los datos precargados de</w:t>
      </w:r>
      <w:r w:rsidR="00F306AE">
        <w:t>l profesor</w:t>
      </w:r>
      <w:r>
        <w:t>, donde usted podrá modificar cualquiera de ellos como se presenta a continuación.</w:t>
      </w:r>
    </w:p>
    <w:p w:rsidR="006C4A64" w:rsidRDefault="0014626D" w:rsidP="006C4A64">
      <w:pPr>
        <w:pStyle w:val="PSI-Normal"/>
      </w:pPr>
      <w:r>
        <w:rPr>
          <w:noProof/>
          <w:lang w:eastAsia="es-AR"/>
        </w:rPr>
        <w:drawing>
          <wp:inline distT="0" distB="0" distL="0" distR="0">
            <wp:extent cx="5400040" cy="2987153"/>
            <wp:effectExtent l="19050" t="0" r="0" b="0"/>
            <wp:docPr id="68" name="Imagen 12" descr="C:\xampp\htdocs\vaspa\Construcción\Screenshots CU\Empleado SA\CU Gestionar Profesor\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Gestionar Profesor\Modificación\2.png"/>
                    <pic:cNvPicPr>
                      <a:picLocks noChangeAspect="1" noChangeArrowheads="1"/>
                    </pic:cNvPicPr>
                  </pic:nvPicPr>
                  <pic:blipFill>
                    <a:blip r:embed="rId85" cstate="print"/>
                    <a:srcRect/>
                    <a:stretch>
                      <a:fillRect/>
                    </a:stretch>
                  </pic:blipFill>
                  <pic:spPr bwMode="auto">
                    <a:xfrm>
                      <a:off x="0" y="0"/>
                      <a:ext cx="5400040" cy="2987153"/>
                    </a:xfrm>
                    <a:prstGeom prst="rect">
                      <a:avLst/>
                    </a:prstGeom>
                    <a:noFill/>
                    <a:ln w="9525">
                      <a:noFill/>
                      <a:miter lim="800000"/>
                      <a:headEnd/>
                      <a:tailEnd/>
                    </a:ln>
                  </pic:spPr>
                </pic:pic>
              </a:graphicData>
            </a:graphic>
          </wp:inline>
        </w:drawing>
      </w:r>
    </w:p>
    <w:p w:rsidR="006C4A64" w:rsidRPr="00E37D6A" w:rsidRDefault="006C4A64" w:rsidP="006C4A64">
      <w:pPr>
        <w:pStyle w:val="PSI-Ttulo3"/>
        <w:rPr>
          <w:lang w:val="es-AR"/>
        </w:rPr>
      </w:pPr>
    </w:p>
    <w:p w:rsidR="006C4A64" w:rsidRDefault="006C4A64" w:rsidP="006C4A64">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C4A64" w:rsidRDefault="006C4A64" w:rsidP="006C4A64">
      <w:pPr>
        <w:pStyle w:val="PSI-Comentario"/>
      </w:pPr>
    </w:p>
    <w:p w:rsidR="006C4A64" w:rsidRDefault="006C4A64" w:rsidP="006C4A64">
      <w:pPr>
        <w:pStyle w:val="PSI-Ttulo3"/>
      </w:pPr>
      <w:bookmarkStart w:id="40" w:name="_Toc42019870"/>
      <w:r>
        <w:t xml:space="preserve">Ver </w:t>
      </w:r>
      <w:r w:rsidR="00746677">
        <w:t>Asignaturas de Profesor</w:t>
      </w:r>
      <w:bookmarkEnd w:id="40"/>
    </w:p>
    <w:p w:rsidR="006C4A64" w:rsidRDefault="006C4A64" w:rsidP="006C4A64">
      <w:pPr>
        <w:pStyle w:val="PSI-Normal"/>
      </w:pPr>
      <w:r>
        <w:t xml:space="preserve">Esta acción podrá realizarse presionando el botón </w:t>
      </w:r>
      <w:r>
        <w:rPr>
          <w:b/>
        </w:rPr>
        <w:t xml:space="preserve">&lt;Ver </w:t>
      </w:r>
      <w:r w:rsidR="00746677">
        <w:rPr>
          <w:b/>
        </w:rPr>
        <w:t>Asignaturas de Profesor</w:t>
      </w:r>
      <w:r w:rsidRPr="00153FF4">
        <w:rPr>
          <w:b/>
        </w:rPr>
        <w:t>&gt;</w:t>
      </w:r>
      <w:r>
        <w:rPr>
          <w:b/>
        </w:rPr>
        <w:t xml:space="preserve"> </w:t>
      </w:r>
      <w:r w:rsidRPr="00E37D6A">
        <w:t>asociado</w:t>
      </w:r>
      <w:r>
        <w:rPr>
          <w:b/>
        </w:rPr>
        <w:t xml:space="preserve"> </w:t>
      </w:r>
      <w:r w:rsidRPr="00E37D6A">
        <w:t xml:space="preserve">a </w:t>
      </w:r>
      <w:r>
        <w:t xml:space="preserve">cada </w:t>
      </w:r>
      <w:r w:rsidR="00746677">
        <w:t>profesor</w:t>
      </w:r>
      <w:r>
        <w:t xml:space="preserve"> de la pantalla </w:t>
      </w:r>
      <w:r w:rsidR="00746677">
        <w:t>profesores</w:t>
      </w:r>
      <w:r>
        <w:t xml:space="preserve">. </w:t>
      </w:r>
    </w:p>
    <w:p w:rsidR="006C4A64" w:rsidRDefault="00746677" w:rsidP="006C4A64">
      <w:pPr>
        <w:pStyle w:val="PSI-Normal"/>
      </w:pPr>
      <w:r>
        <w:rPr>
          <w:noProof/>
          <w:lang w:eastAsia="es-AR"/>
        </w:rPr>
        <w:drawing>
          <wp:inline distT="0" distB="0" distL="0" distR="0">
            <wp:extent cx="5400040" cy="349093"/>
            <wp:effectExtent l="19050" t="0" r="0" b="0"/>
            <wp:docPr id="105" name="Imagen 41" descr="C:\xampp\htdocs\vaspa\Construcción\Screenshots CU\Empleado SA\CU Gestionar Profesor\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xampp\htdocs\vaspa\Construcción\Screenshots CU\Empleado SA\CU Gestionar Profesor\Ver Detalle\1.png"/>
                    <pic:cNvPicPr>
                      <a:picLocks noChangeAspect="1" noChangeArrowheads="1"/>
                    </pic:cNvPicPr>
                  </pic:nvPicPr>
                  <pic:blipFill>
                    <a:blip r:embed="rId86" cstate="print"/>
                    <a:srcRect/>
                    <a:stretch>
                      <a:fillRect/>
                    </a:stretch>
                  </pic:blipFill>
                  <pic:spPr bwMode="auto">
                    <a:xfrm>
                      <a:off x="0" y="0"/>
                      <a:ext cx="5400040" cy="349093"/>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con el listado de </w:t>
      </w:r>
      <w:r w:rsidR="00746677">
        <w:t>asignaturas</w:t>
      </w:r>
      <w:r>
        <w:t xml:space="preserve"> asociad</w:t>
      </w:r>
      <w:r w:rsidR="00746677">
        <w:t>a</w:t>
      </w:r>
      <w:r>
        <w:t>s al</w:t>
      </w:r>
      <w:r w:rsidR="00746677">
        <w:t xml:space="preserve"> profesor</w:t>
      </w:r>
      <w:r>
        <w:t xml:space="preserve"> en cuestión como se presenta a continuación.</w:t>
      </w:r>
    </w:p>
    <w:p w:rsidR="006C4A64" w:rsidRDefault="00746677" w:rsidP="006C4A64">
      <w:pPr>
        <w:pStyle w:val="PSI-Normal"/>
      </w:pPr>
      <w:r>
        <w:rPr>
          <w:noProof/>
          <w:lang w:eastAsia="es-AR"/>
        </w:rPr>
        <w:lastRenderedPageBreak/>
        <w:drawing>
          <wp:inline distT="0" distB="0" distL="0" distR="0">
            <wp:extent cx="5400040" cy="2016416"/>
            <wp:effectExtent l="19050" t="0" r="0" b="0"/>
            <wp:docPr id="106" name="Imagen 42" descr="C:\xampp\htdocs\vaspa\Construcción\Screenshots CU\Empleado SA\CU Gestionar Profesor\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xampp\htdocs\vaspa\Construcción\Screenshots CU\Empleado SA\CU Gestionar Profesor\Ver Detalle\2.png"/>
                    <pic:cNvPicPr>
                      <a:picLocks noChangeAspect="1" noChangeArrowheads="1"/>
                    </pic:cNvPicPr>
                  </pic:nvPicPr>
                  <pic:blipFill>
                    <a:blip r:embed="rId87" cstate="print"/>
                    <a:srcRect/>
                    <a:stretch>
                      <a:fillRect/>
                    </a:stretch>
                  </pic:blipFill>
                  <pic:spPr bwMode="auto">
                    <a:xfrm>
                      <a:off x="0" y="0"/>
                      <a:ext cx="5400040" cy="2016416"/>
                    </a:xfrm>
                    <a:prstGeom prst="rect">
                      <a:avLst/>
                    </a:prstGeom>
                    <a:noFill/>
                    <a:ln w="9525">
                      <a:noFill/>
                      <a:miter lim="800000"/>
                      <a:headEnd/>
                      <a:tailEnd/>
                    </a:ln>
                  </pic:spPr>
                </pic:pic>
              </a:graphicData>
            </a:graphic>
          </wp:inline>
        </w:drawing>
      </w:r>
    </w:p>
    <w:p w:rsidR="006C4A64" w:rsidRPr="003C3A14" w:rsidRDefault="006C4A64" w:rsidP="006C4A64">
      <w:pPr>
        <w:pStyle w:val="PSI-Normal"/>
      </w:pPr>
      <w:r>
        <w:t xml:space="preserve">Hagamos click sobre el botón </w:t>
      </w:r>
      <w:r w:rsidRPr="006F2A3A">
        <w:rPr>
          <w:b/>
        </w:rPr>
        <w:t xml:space="preserve">&lt;Volver a </w:t>
      </w:r>
      <w:r w:rsidR="00746677">
        <w:rPr>
          <w:b/>
        </w:rPr>
        <w:t>Profesores</w:t>
      </w:r>
      <w:r w:rsidRPr="006F2A3A">
        <w:rPr>
          <w:b/>
        </w:rPr>
        <w:t>&gt;</w:t>
      </w:r>
      <w:r>
        <w:rPr>
          <w:b/>
        </w:rPr>
        <w:t xml:space="preserve"> </w:t>
      </w:r>
      <w:r>
        <w:t xml:space="preserve">para regresar nuevamente a la pantalla </w:t>
      </w:r>
      <w:r w:rsidR="00746677">
        <w:t>profesores</w:t>
      </w:r>
      <w:r>
        <w:t>.</w:t>
      </w:r>
    </w:p>
    <w:p w:rsidR="006C4A64" w:rsidRDefault="006C4A64" w:rsidP="006C4A64">
      <w:pPr>
        <w:pStyle w:val="PSI-Normal"/>
      </w:pPr>
    </w:p>
    <w:p w:rsidR="006C4A64" w:rsidRDefault="006C4A64" w:rsidP="00767BC2">
      <w:pPr>
        <w:pStyle w:val="PSI-Ttulo2"/>
      </w:pPr>
    </w:p>
    <w:p w:rsidR="00767BC2" w:rsidRDefault="00AD4701" w:rsidP="00767BC2">
      <w:pPr>
        <w:pStyle w:val="PSI-Ttulo2"/>
      </w:pPr>
      <w:bookmarkStart w:id="41" w:name="_Toc42019871"/>
      <w:r>
        <w:t xml:space="preserve">Gestionar </w:t>
      </w:r>
      <w:r w:rsidR="00767BC2">
        <w:t>Asignatura</w:t>
      </w:r>
      <w:bookmarkEnd w:id="41"/>
    </w:p>
    <w:p w:rsidR="00334209" w:rsidRDefault="00334209" w:rsidP="00334209">
      <w:pPr>
        <w:pStyle w:val="PSI-Normal"/>
      </w:pPr>
      <w:r>
        <w:t>Para acceder a este módulo, nos dirigiremos al menú principal -&gt;</w:t>
      </w:r>
      <w:r w:rsidR="00B91A5E">
        <w:t>Asignaturas</w:t>
      </w:r>
      <w:r>
        <w:t>, como se ilustra en la siguiente imagen.</w:t>
      </w:r>
    </w:p>
    <w:p w:rsidR="00334209" w:rsidRDefault="00B91A5E" w:rsidP="00334209">
      <w:pPr>
        <w:pStyle w:val="PSI-Normal"/>
      </w:pPr>
      <w:r>
        <w:rPr>
          <w:noProof/>
          <w:lang w:eastAsia="es-AR"/>
        </w:rPr>
        <w:drawing>
          <wp:inline distT="0" distB="0" distL="0" distR="0">
            <wp:extent cx="5400040" cy="304300"/>
            <wp:effectExtent l="19050" t="0" r="0" b="0"/>
            <wp:docPr id="117" name="Imagen 43" descr="C:\xampp\htdocs\vaspa\Construcción\Screenshots CU\Empleado SA\Pane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vaspa\Construcción\Screenshots CU\Empleado SA\Panel 7.png"/>
                    <pic:cNvPicPr>
                      <a:picLocks noChangeAspect="1" noChangeArrowheads="1"/>
                    </pic:cNvPicPr>
                  </pic:nvPicPr>
                  <pic:blipFill>
                    <a:blip r:embed="rId88" cstate="print"/>
                    <a:srcRect/>
                    <a:stretch>
                      <a:fillRect/>
                    </a:stretch>
                  </pic:blipFill>
                  <pic:spPr bwMode="auto">
                    <a:xfrm>
                      <a:off x="0" y="0"/>
                      <a:ext cx="5400040" cy="304300"/>
                    </a:xfrm>
                    <a:prstGeom prst="rect">
                      <a:avLst/>
                    </a:prstGeom>
                    <a:noFill/>
                    <a:ln w="9525">
                      <a:noFill/>
                      <a:miter lim="800000"/>
                      <a:headEnd/>
                      <a:tailEnd/>
                    </a:ln>
                  </pic:spPr>
                </pic:pic>
              </a:graphicData>
            </a:graphic>
          </wp:inline>
        </w:drawing>
      </w:r>
    </w:p>
    <w:p w:rsidR="00334209" w:rsidRDefault="00334209" w:rsidP="00334209">
      <w:pPr>
        <w:pStyle w:val="PSI-Normal"/>
      </w:pPr>
      <w:r>
        <w:t xml:space="preserve">A continuación se mostrará la pantalla </w:t>
      </w:r>
      <w:r w:rsidR="00E024E0">
        <w:t>asignaturas</w:t>
      </w:r>
      <w:r>
        <w:t xml:space="preserve">, la cual contiene el botón </w:t>
      </w:r>
      <w:r>
        <w:rPr>
          <w:b/>
        </w:rPr>
        <w:t>&lt;Nuev</w:t>
      </w:r>
      <w:r w:rsidR="00E024E0">
        <w:rPr>
          <w:b/>
        </w:rPr>
        <w:t>a</w:t>
      </w:r>
      <w:r>
        <w:rPr>
          <w:b/>
        </w:rPr>
        <w:t xml:space="preserve"> </w:t>
      </w:r>
      <w:r w:rsidR="00E024E0">
        <w:rPr>
          <w:b/>
        </w:rPr>
        <w:t>Asignatura</w:t>
      </w:r>
      <w:r w:rsidRPr="007F0FD5">
        <w:rPr>
          <w:b/>
        </w:rPr>
        <w:t>&gt;</w:t>
      </w:r>
      <w:r>
        <w:t xml:space="preserve"> y un listado de cada </w:t>
      </w:r>
      <w:r w:rsidR="00E024E0">
        <w:t>asignatura</w:t>
      </w:r>
      <w:r w:rsidR="0070678E">
        <w:t xml:space="preserve"> del sistema junto a cuatro</w:t>
      </w:r>
      <w:r>
        <w:t xml:space="preserve"> botones denominados </w:t>
      </w:r>
      <w:r w:rsidR="0070678E">
        <w:t xml:space="preserve"> </w:t>
      </w:r>
      <w:r w:rsidR="0070678E" w:rsidRPr="0070678E">
        <w:rPr>
          <w:b/>
        </w:rPr>
        <w:t>&lt;Ver Equipo de Cátedra&gt;</w:t>
      </w:r>
      <w:r w:rsidR="0070678E">
        <w:t xml:space="preserve">, </w:t>
      </w:r>
      <w:r w:rsidRPr="007F0FD5">
        <w:rPr>
          <w:b/>
        </w:rPr>
        <w:t xml:space="preserve">&lt;Ver </w:t>
      </w:r>
      <w:r>
        <w:rPr>
          <w:b/>
        </w:rPr>
        <w:t>Asignaturas</w:t>
      </w:r>
      <w:r w:rsidR="00E024E0">
        <w:rPr>
          <w:b/>
        </w:rPr>
        <w:t xml:space="preserve"> Correlativas</w:t>
      </w:r>
      <w:r w:rsidRPr="007F0FD5">
        <w:rPr>
          <w:b/>
        </w:rPr>
        <w:t>&gt;</w:t>
      </w:r>
      <w:r>
        <w:t xml:space="preserve">, </w:t>
      </w:r>
      <w:r w:rsidRPr="007F0FD5">
        <w:rPr>
          <w:b/>
        </w:rPr>
        <w:t>&lt;Modificar&gt;</w:t>
      </w:r>
      <w:r>
        <w:t xml:space="preserve"> y </w:t>
      </w:r>
      <w:r w:rsidRPr="007F0FD5">
        <w:rPr>
          <w:b/>
        </w:rPr>
        <w:t>&lt;Eliminar&gt;</w:t>
      </w:r>
      <w:r w:rsidRPr="00995299">
        <w:t>.</w:t>
      </w:r>
    </w:p>
    <w:p w:rsidR="00334209" w:rsidRDefault="00A409E9" w:rsidP="00334209">
      <w:pPr>
        <w:pStyle w:val="PSI-Comentario"/>
      </w:pPr>
      <w:r>
        <w:rPr>
          <w:noProof/>
          <w:lang w:eastAsia="es-AR"/>
        </w:rPr>
        <w:lastRenderedPageBreak/>
        <w:drawing>
          <wp:inline distT="0" distB="0" distL="0" distR="0">
            <wp:extent cx="5400040" cy="3131356"/>
            <wp:effectExtent l="19050" t="0" r="0" b="0"/>
            <wp:docPr id="16" name="Imagen 1" descr="C:\xampp\htdocs\vaspa\Construcción\Screenshots CU\Empleado SA\CU Gestionar Asignatu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CU Gestionar Asignatura\Pantalla Inicial.png"/>
                    <pic:cNvPicPr>
                      <a:picLocks noChangeAspect="1" noChangeArrowheads="1"/>
                    </pic:cNvPicPr>
                  </pic:nvPicPr>
                  <pic:blipFill>
                    <a:blip r:embed="rId89" cstate="print"/>
                    <a:srcRect/>
                    <a:stretch>
                      <a:fillRect/>
                    </a:stretch>
                  </pic:blipFill>
                  <pic:spPr bwMode="auto">
                    <a:xfrm>
                      <a:off x="0" y="0"/>
                      <a:ext cx="5400040" cy="3131356"/>
                    </a:xfrm>
                    <a:prstGeom prst="rect">
                      <a:avLst/>
                    </a:prstGeom>
                    <a:noFill/>
                    <a:ln w="9525">
                      <a:noFill/>
                      <a:miter lim="800000"/>
                      <a:headEnd/>
                      <a:tailEnd/>
                    </a:ln>
                  </pic:spPr>
                </pic:pic>
              </a:graphicData>
            </a:graphic>
          </wp:inline>
        </w:drawing>
      </w:r>
    </w:p>
    <w:p w:rsidR="00334209" w:rsidRDefault="00334209" w:rsidP="00334209">
      <w:pPr>
        <w:pStyle w:val="PSI-Ttulo3"/>
      </w:pPr>
    </w:p>
    <w:p w:rsidR="00334209" w:rsidRDefault="00334209" w:rsidP="00334209">
      <w:pPr>
        <w:pStyle w:val="PSI-Ttulo3"/>
      </w:pPr>
      <w:bookmarkStart w:id="42" w:name="_Toc42019872"/>
      <w:r>
        <w:t xml:space="preserve">Alta de </w:t>
      </w:r>
      <w:r w:rsidR="00FD52A8">
        <w:t>Asignatura</w:t>
      </w:r>
      <w:bookmarkEnd w:id="42"/>
    </w:p>
    <w:p w:rsidR="00334209" w:rsidRDefault="00334209" w:rsidP="00334209">
      <w:pPr>
        <w:pStyle w:val="PSI-Normal"/>
      </w:pPr>
      <w:r>
        <w:t>Para dar de alta un</w:t>
      </w:r>
      <w:r w:rsidR="00FD52A8">
        <w:t>a</w:t>
      </w:r>
      <w:r>
        <w:t xml:space="preserve"> nuev</w:t>
      </w:r>
      <w:r w:rsidR="00FD52A8">
        <w:t>a</w:t>
      </w:r>
      <w:r>
        <w:t xml:space="preserve"> </w:t>
      </w:r>
      <w:r w:rsidR="00FD52A8">
        <w:t>asignatura</w:t>
      </w:r>
      <w:r>
        <w:t xml:space="preserve"> en el sistema, presione el botón </w:t>
      </w:r>
      <w:r>
        <w:rPr>
          <w:b/>
        </w:rPr>
        <w:t>&lt;Nuev</w:t>
      </w:r>
      <w:r w:rsidR="00FD52A8">
        <w:rPr>
          <w:b/>
        </w:rPr>
        <w:t>a Asignatura</w:t>
      </w:r>
      <w:r w:rsidRPr="001D4104">
        <w:rPr>
          <w:b/>
        </w:rPr>
        <w:t>&gt;</w:t>
      </w:r>
      <w:r>
        <w:rPr>
          <w:b/>
        </w:rPr>
        <w:t xml:space="preserve"> </w:t>
      </w:r>
      <w:r>
        <w:t xml:space="preserve">de la pantalla </w:t>
      </w:r>
      <w:r w:rsidR="00FD52A8">
        <w:t>asignaturas</w:t>
      </w:r>
      <w:r w:rsidRPr="001D4104">
        <w:t>.</w:t>
      </w:r>
      <w:r>
        <w:rPr>
          <w:b/>
        </w:rPr>
        <w:t xml:space="preserve"> </w:t>
      </w:r>
    </w:p>
    <w:p w:rsidR="00334209" w:rsidRDefault="00334209" w:rsidP="00334209">
      <w:pPr>
        <w:pStyle w:val="PSI-Normal"/>
      </w:pPr>
      <w:r>
        <w:t xml:space="preserve">En la siguiente imagen se muestra la apariencia de esta utilidad. </w:t>
      </w:r>
    </w:p>
    <w:p w:rsidR="00334209" w:rsidRDefault="00FD52A8" w:rsidP="00334209">
      <w:pPr>
        <w:pStyle w:val="PSI-Normal"/>
        <w:rPr>
          <w:b/>
        </w:rPr>
      </w:pPr>
      <w:r>
        <w:rPr>
          <w:b/>
          <w:noProof/>
          <w:lang w:eastAsia="es-AR"/>
        </w:rPr>
        <w:lastRenderedPageBreak/>
        <w:drawing>
          <wp:inline distT="0" distB="0" distL="0" distR="0">
            <wp:extent cx="5400040" cy="4137281"/>
            <wp:effectExtent l="19050" t="0" r="0" b="0"/>
            <wp:docPr id="121" name="Imagen 47" descr="C:\xampp\htdocs\vaspa\Construcción\Screenshots CU\Empleado SA\CU Gestionar Asignatu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xampp\htdocs\vaspa\Construcción\Screenshots CU\Empleado SA\CU Gestionar Asignatura\Alta\1.png"/>
                    <pic:cNvPicPr>
                      <a:picLocks noChangeAspect="1" noChangeArrowheads="1"/>
                    </pic:cNvPicPr>
                  </pic:nvPicPr>
                  <pic:blipFill>
                    <a:blip r:embed="rId90" cstate="print"/>
                    <a:srcRect/>
                    <a:stretch>
                      <a:fillRect/>
                    </a:stretch>
                  </pic:blipFill>
                  <pic:spPr bwMode="auto">
                    <a:xfrm>
                      <a:off x="0" y="0"/>
                      <a:ext cx="5400040" cy="4137281"/>
                    </a:xfrm>
                    <a:prstGeom prst="rect">
                      <a:avLst/>
                    </a:prstGeom>
                    <a:noFill/>
                    <a:ln w="9525">
                      <a:noFill/>
                      <a:miter lim="800000"/>
                      <a:headEnd/>
                      <a:tailEnd/>
                    </a:ln>
                  </pic:spPr>
                </pic:pic>
              </a:graphicData>
            </a:graphic>
          </wp:inline>
        </w:drawing>
      </w:r>
    </w:p>
    <w:p w:rsidR="00334209" w:rsidRDefault="00334209" w:rsidP="00334209">
      <w:pPr>
        <w:pStyle w:val="PSI-Normal"/>
      </w:pPr>
      <w:r>
        <w:t>En este punto el sistema se encuentra listo para agregar un</w:t>
      </w:r>
      <w:r w:rsidR="00895CE0">
        <w:t>a</w:t>
      </w:r>
      <w:r>
        <w:t xml:space="preserve"> nuev</w:t>
      </w:r>
      <w:r w:rsidR="00895CE0">
        <w:t>a asignatura</w:t>
      </w:r>
      <w:r>
        <w:t xml:space="preserve"> a nuestra base de datos, para ello debemos completar todos los datos de las casillas (Código </w:t>
      </w:r>
      <w:r w:rsidR="00895CE0">
        <w:t>de Asignatura</w:t>
      </w:r>
      <w:r>
        <w:t>,</w:t>
      </w:r>
      <w:r w:rsidR="00895CE0">
        <w:t xml:space="preserve"> Nombre, Horas Semanales, Contenidos Mínimos</w:t>
      </w:r>
      <w:r>
        <w:t xml:space="preserve">) y seleccionar </w:t>
      </w:r>
      <w:r w:rsidR="00895CE0">
        <w:t>el departamento y docente responsable de las listas desplegables</w:t>
      </w:r>
      <w:r>
        <w:t xml:space="preserve">. Una vez terminados estos pasos presionamos el botón </w:t>
      </w:r>
      <w:r w:rsidRPr="001D4104">
        <w:rPr>
          <w:b/>
        </w:rPr>
        <w:t>&lt;Confirmar&gt;</w:t>
      </w:r>
      <w:r>
        <w:t xml:space="preserve">. </w:t>
      </w:r>
    </w:p>
    <w:p w:rsidR="00334209" w:rsidRPr="001D4104" w:rsidRDefault="00334209" w:rsidP="00334209">
      <w:pPr>
        <w:pStyle w:val="PSI-Normal"/>
      </w:pPr>
      <w:r>
        <w:t xml:space="preserve">Si desea puede anular la operación presionando el botón </w:t>
      </w:r>
      <w:r w:rsidRPr="003D0720">
        <w:rPr>
          <w:b/>
        </w:rPr>
        <w:t>&lt;Cancelar&gt;</w:t>
      </w:r>
      <w:r>
        <w:t>.</w:t>
      </w:r>
      <w:r>
        <w:rPr>
          <w:b/>
        </w:rPr>
        <w:t xml:space="preserve"> </w:t>
      </w:r>
    </w:p>
    <w:p w:rsidR="00334209" w:rsidRDefault="00334209" w:rsidP="00334209">
      <w:pPr>
        <w:pStyle w:val="PSI-Ttulo3"/>
      </w:pPr>
    </w:p>
    <w:p w:rsidR="00334209" w:rsidRDefault="00334209" w:rsidP="00334209">
      <w:pPr>
        <w:pStyle w:val="PSI-Ttulo3"/>
      </w:pPr>
      <w:bookmarkStart w:id="43" w:name="_Toc42019873"/>
      <w:r>
        <w:t xml:space="preserve">Baja de </w:t>
      </w:r>
      <w:r w:rsidR="0086687C">
        <w:t>Asignatura</w:t>
      </w:r>
      <w:bookmarkEnd w:id="43"/>
    </w:p>
    <w:p w:rsidR="00334209" w:rsidRDefault="00334209" w:rsidP="00334209">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2C470D">
        <w:t>asignatura</w:t>
      </w:r>
      <w:r>
        <w:rPr>
          <w:b/>
        </w:rPr>
        <w:t xml:space="preserve"> </w:t>
      </w:r>
      <w:r>
        <w:t xml:space="preserve">de la pantalla </w:t>
      </w:r>
      <w:r w:rsidR="002C470D">
        <w:t>asignaturas</w:t>
      </w:r>
      <w:r>
        <w:t xml:space="preserve">. </w:t>
      </w:r>
    </w:p>
    <w:p w:rsidR="00334209" w:rsidRDefault="00FE1211" w:rsidP="00334209">
      <w:pPr>
        <w:pStyle w:val="PSI-Normal"/>
      </w:pPr>
      <w:r>
        <w:rPr>
          <w:noProof/>
          <w:lang w:eastAsia="es-AR"/>
        </w:rPr>
        <w:drawing>
          <wp:inline distT="0" distB="0" distL="0" distR="0">
            <wp:extent cx="5400040" cy="342136"/>
            <wp:effectExtent l="19050" t="0" r="0" b="0"/>
            <wp:docPr id="17" name="Imagen 2" descr="C:\xampp\htdocs\vaspa\Construcción\Screenshots CU\Empleado SA\CU Gestionar Asignatu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CU Gestionar Asignatura\Baja\1.png"/>
                    <pic:cNvPicPr>
                      <a:picLocks noChangeAspect="1" noChangeArrowheads="1"/>
                    </pic:cNvPicPr>
                  </pic:nvPicPr>
                  <pic:blipFill>
                    <a:blip r:embed="rId91" cstate="print"/>
                    <a:srcRect/>
                    <a:stretch>
                      <a:fillRect/>
                    </a:stretch>
                  </pic:blipFill>
                  <pic:spPr bwMode="auto">
                    <a:xfrm>
                      <a:off x="0" y="0"/>
                      <a:ext cx="5400040" cy="342136"/>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2C470D">
        <w:t xml:space="preserve"> </w:t>
      </w:r>
      <w:r>
        <w:t>l</w:t>
      </w:r>
      <w:r w:rsidR="002C470D">
        <w:t>a asignatura</w:t>
      </w:r>
      <w:r>
        <w:t xml:space="preserve">. </w:t>
      </w:r>
    </w:p>
    <w:p w:rsidR="00334209" w:rsidRDefault="004C4FB8" w:rsidP="00334209">
      <w:pPr>
        <w:pStyle w:val="PSI-Normal"/>
      </w:pPr>
      <w:r>
        <w:rPr>
          <w:noProof/>
          <w:lang w:eastAsia="es-AR"/>
        </w:rPr>
        <w:lastRenderedPageBreak/>
        <w:drawing>
          <wp:inline distT="0" distB="0" distL="0" distR="0">
            <wp:extent cx="5400040" cy="1950732"/>
            <wp:effectExtent l="19050" t="0" r="0" b="0"/>
            <wp:docPr id="123" name="Imagen 49" descr="C:\xampp\htdocs\vaspa\Construcción\Screenshots CU\Empleado SA\CU Gestionar Asignatu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xampp\htdocs\vaspa\Construcción\Screenshots CU\Empleado SA\CU Gestionar Asignatura\Baja\2.png"/>
                    <pic:cNvPicPr>
                      <a:picLocks noChangeAspect="1" noChangeArrowheads="1"/>
                    </pic:cNvPicPr>
                  </pic:nvPicPr>
                  <pic:blipFill>
                    <a:blip r:embed="rId92" cstate="print"/>
                    <a:srcRect/>
                    <a:stretch>
                      <a:fillRect/>
                    </a:stretch>
                  </pic:blipFill>
                  <pic:spPr bwMode="auto">
                    <a:xfrm>
                      <a:off x="0" y="0"/>
                      <a:ext cx="5400040" cy="1950732"/>
                    </a:xfrm>
                    <a:prstGeom prst="rect">
                      <a:avLst/>
                    </a:prstGeom>
                    <a:noFill/>
                    <a:ln w="9525">
                      <a:noFill/>
                      <a:miter lim="800000"/>
                      <a:headEnd/>
                      <a:tailEnd/>
                    </a:ln>
                  </pic:spPr>
                </pic:pic>
              </a:graphicData>
            </a:graphic>
          </wp:inline>
        </w:drawing>
      </w:r>
    </w:p>
    <w:p w:rsidR="00334209" w:rsidRDefault="00334209" w:rsidP="00334209">
      <w:pPr>
        <w:pStyle w:val="PSI-Normal"/>
      </w:pPr>
      <w:r>
        <w:t xml:space="preserve">Hagamos clic sobre el botón </w:t>
      </w:r>
      <w:r w:rsidRPr="00153FF4">
        <w:rPr>
          <w:b/>
        </w:rPr>
        <w:t>&lt;Si, deseo eliminar&gt;</w:t>
      </w:r>
      <w:r>
        <w:t xml:space="preserve"> para eliminarl</w:t>
      </w:r>
      <w:r w:rsidR="00E6500D">
        <w:t>a</w:t>
      </w:r>
      <w:r>
        <w:t xml:space="preserve"> o sobre </w:t>
      </w:r>
      <w:r w:rsidRPr="00153FF4">
        <w:rPr>
          <w:b/>
        </w:rPr>
        <w:t>&lt;No (Salir de esta pantalla)&gt;</w:t>
      </w:r>
      <w:r>
        <w:t xml:space="preserve"> para cancelar la operación.</w:t>
      </w:r>
    </w:p>
    <w:p w:rsidR="00F43066" w:rsidRDefault="00F43066" w:rsidP="00334209">
      <w:pPr>
        <w:pStyle w:val="PSI-Normal"/>
      </w:pPr>
    </w:p>
    <w:p w:rsidR="00F43066" w:rsidRDefault="00F43066" w:rsidP="00F43066">
      <w:pPr>
        <w:pStyle w:val="PSI-Comentario"/>
      </w:pPr>
      <w:r w:rsidRPr="00C42C59">
        <w:rPr>
          <w:b/>
          <w:u w:val="single"/>
        </w:rPr>
        <w:t>Nota:</w:t>
      </w:r>
      <w:r w:rsidRPr="00A12EAF">
        <w:rPr>
          <w:b/>
        </w:rPr>
        <w:t xml:space="preserve"> </w:t>
      </w:r>
      <w:r w:rsidRPr="00C42C59">
        <w:t xml:space="preserve">Si </w:t>
      </w:r>
      <w:r>
        <w:t>la asignatura</w:t>
      </w:r>
      <w:r w:rsidRPr="00C42C59">
        <w:t xml:space="preserve"> que desea</w:t>
      </w:r>
      <w:r>
        <w:t xml:space="preserve"> eliminar posee Asignaturas correlativas asociadas, deberá eliminarlas (desasociarlas de la pantalla correlatividades) primero para poder realizar esta operación (Ver Sección Gestionar Asignatura del presente manual). </w:t>
      </w:r>
    </w:p>
    <w:p w:rsidR="00334209" w:rsidRPr="00C1440D" w:rsidRDefault="00334209" w:rsidP="00334209">
      <w:pPr>
        <w:pStyle w:val="PSI-Normal"/>
      </w:pPr>
    </w:p>
    <w:p w:rsidR="00334209" w:rsidRDefault="00334209" w:rsidP="00334209">
      <w:pPr>
        <w:pStyle w:val="PSI-Ttulo3"/>
      </w:pPr>
      <w:bookmarkStart w:id="44" w:name="_Toc42019874"/>
      <w:r>
        <w:t xml:space="preserve">Modificar  </w:t>
      </w:r>
      <w:r w:rsidR="006733A1">
        <w:t>Asignatura</w:t>
      </w:r>
      <w:bookmarkEnd w:id="44"/>
    </w:p>
    <w:p w:rsidR="00334209" w:rsidRDefault="00334209" w:rsidP="00334209">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6733A1">
        <w:t>asignatura</w:t>
      </w:r>
      <w:r>
        <w:rPr>
          <w:b/>
        </w:rPr>
        <w:t xml:space="preserve"> </w:t>
      </w:r>
      <w:r>
        <w:t xml:space="preserve">de la pantalla </w:t>
      </w:r>
      <w:r w:rsidR="006733A1">
        <w:t>asignatura</w:t>
      </w:r>
      <w:r>
        <w:t xml:space="preserve">s. </w:t>
      </w:r>
    </w:p>
    <w:p w:rsidR="00334209" w:rsidRDefault="00FE1211" w:rsidP="00334209">
      <w:pPr>
        <w:pStyle w:val="PSI-Normal"/>
      </w:pPr>
      <w:r>
        <w:rPr>
          <w:noProof/>
          <w:lang w:eastAsia="es-AR"/>
        </w:rPr>
        <w:drawing>
          <wp:inline distT="0" distB="0" distL="0" distR="0">
            <wp:extent cx="5400040" cy="330260"/>
            <wp:effectExtent l="19050" t="0" r="0" b="0"/>
            <wp:docPr id="18" name="Imagen 3" descr="C:\xampp\htdocs\vaspa\Construcción\Screenshots CU\Empleado SA\CU Gestionar Asignatu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CU Gestionar Asignatura\Modificación\1.png"/>
                    <pic:cNvPicPr>
                      <a:picLocks noChangeAspect="1" noChangeArrowheads="1"/>
                    </pic:cNvPicPr>
                  </pic:nvPicPr>
                  <pic:blipFill>
                    <a:blip r:embed="rId93" cstate="print"/>
                    <a:srcRect/>
                    <a:stretch>
                      <a:fillRect/>
                    </a:stretch>
                  </pic:blipFill>
                  <pic:spPr bwMode="auto">
                    <a:xfrm>
                      <a:off x="0" y="0"/>
                      <a:ext cx="5400040" cy="330260"/>
                    </a:xfrm>
                    <a:prstGeom prst="rect">
                      <a:avLst/>
                    </a:prstGeom>
                    <a:noFill/>
                    <a:ln w="9525">
                      <a:noFill/>
                      <a:miter lim="800000"/>
                      <a:headEnd/>
                      <a:tailEnd/>
                    </a:ln>
                  </pic:spPr>
                </pic:pic>
              </a:graphicData>
            </a:graphic>
          </wp:inline>
        </w:drawing>
      </w:r>
    </w:p>
    <w:p w:rsidR="00334209" w:rsidRDefault="00334209" w:rsidP="00334209">
      <w:pPr>
        <w:pStyle w:val="PSI-Normal"/>
      </w:pPr>
      <w:r>
        <w:t>Al presionar dicho botón se mostrará una nueva pantalla con los datos precargados de</w:t>
      </w:r>
      <w:r w:rsidR="000F262B">
        <w:t xml:space="preserve"> </w:t>
      </w:r>
      <w:r>
        <w:t>l</w:t>
      </w:r>
      <w:r w:rsidR="000F262B">
        <w:t>a</w:t>
      </w:r>
      <w:r>
        <w:t xml:space="preserve"> </w:t>
      </w:r>
      <w:r w:rsidR="000F262B">
        <w:t>asignatura</w:t>
      </w:r>
      <w:r>
        <w:t>, donde usted podrá modificar cualquiera de ellos como se presenta a continuación.</w:t>
      </w:r>
    </w:p>
    <w:p w:rsidR="00334209" w:rsidRDefault="004F1264" w:rsidP="00334209">
      <w:pPr>
        <w:pStyle w:val="PSI-Normal"/>
      </w:pPr>
      <w:r>
        <w:rPr>
          <w:noProof/>
          <w:lang w:eastAsia="es-AR"/>
        </w:rPr>
        <w:lastRenderedPageBreak/>
        <w:drawing>
          <wp:inline distT="0" distB="0" distL="0" distR="0">
            <wp:extent cx="5400040" cy="4218581"/>
            <wp:effectExtent l="19050" t="0" r="0" b="0"/>
            <wp:docPr id="69" name="Imagen 13" descr="C:\xampp\htdocs\vaspa\Construcción\Screenshots CU\Empleado SA\CU Gestionar Asignatu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CU Gestionar Asignatura\Modificación\2.png"/>
                    <pic:cNvPicPr>
                      <a:picLocks noChangeAspect="1" noChangeArrowheads="1"/>
                    </pic:cNvPicPr>
                  </pic:nvPicPr>
                  <pic:blipFill>
                    <a:blip r:embed="rId94" cstate="print"/>
                    <a:srcRect/>
                    <a:stretch>
                      <a:fillRect/>
                    </a:stretch>
                  </pic:blipFill>
                  <pic:spPr bwMode="auto">
                    <a:xfrm>
                      <a:off x="0" y="0"/>
                      <a:ext cx="5400040" cy="4218581"/>
                    </a:xfrm>
                    <a:prstGeom prst="rect">
                      <a:avLst/>
                    </a:prstGeom>
                    <a:noFill/>
                    <a:ln w="9525">
                      <a:noFill/>
                      <a:miter lim="800000"/>
                      <a:headEnd/>
                      <a:tailEnd/>
                    </a:ln>
                  </pic:spPr>
                </pic:pic>
              </a:graphicData>
            </a:graphic>
          </wp:inline>
        </w:drawing>
      </w:r>
    </w:p>
    <w:p w:rsidR="00334209" w:rsidRPr="00E37D6A" w:rsidRDefault="00334209" w:rsidP="00334209">
      <w:pPr>
        <w:pStyle w:val="PSI-Ttulo3"/>
        <w:rPr>
          <w:lang w:val="es-AR"/>
        </w:rPr>
      </w:pPr>
    </w:p>
    <w:p w:rsidR="00334209" w:rsidRDefault="00334209" w:rsidP="00334209">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334209" w:rsidRDefault="00334209" w:rsidP="00334209">
      <w:pPr>
        <w:pStyle w:val="PSI-Comentario"/>
      </w:pPr>
    </w:p>
    <w:p w:rsidR="00334209" w:rsidRDefault="00334209" w:rsidP="00334209">
      <w:pPr>
        <w:pStyle w:val="PSI-Ttulo3"/>
      </w:pPr>
      <w:bookmarkStart w:id="45" w:name="_Toc42019875"/>
      <w:r>
        <w:t>Ver Asignaturas</w:t>
      </w:r>
      <w:r w:rsidR="004E0E1F">
        <w:t xml:space="preserve"> Correlativas</w:t>
      </w:r>
      <w:bookmarkEnd w:id="45"/>
    </w:p>
    <w:p w:rsidR="00334209" w:rsidRDefault="00334209" w:rsidP="00334209">
      <w:pPr>
        <w:pStyle w:val="PSI-Normal"/>
      </w:pPr>
      <w:r>
        <w:t xml:space="preserve">Esta acción podrá realizarse presionando el botón </w:t>
      </w:r>
      <w:r>
        <w:rPr>
          <w:b/>
        </w:rPr>
        <w:t>&lt;Ver Asignaturas</w:t>
      </w:r>
      <w:r w:rsidR="004E0E1F">
        <w:rPr>
          <w:b/>
        </w:rPr>
        <w:t xml:space="preserve"> Correlativas</w:t>
      </w:r>
      <w:r w:rsidRPr="00153FF4">
        <w:rPr>
          <w:b/>
        </w:rPr>
        <w:t>&gt;</w:t>
      </w:r>
      <w:r>
        <w:rPr>
          <w:b/>
        </w:rPr>
        <w:t xml:space="preserve"> </w:t>
      </w:r>
      <w:r w:rsidRPr="00E37D6A">
        <w:t>asociado</w:t>
      </w:r>
      <w:r>
        <w:rPr>
          <w:b/>
        </w:rPr>
        <w:t xml:space="preserve"> </w:t>
      </w:r>
      <w:r w:rsidRPr="00E37D6A">
        <w:t xml:space="preserve">a </w:t>
      </w:r>
      <w:r>
        <w:t xml:space="preserve">cada </w:t>
      </w:r>
      <w:r w:rsidR="004E0E1F">
        <w:t>asignatura</w:t>
      </w:r>
      <w:r>
        <w:t xml:space="preserve"> de la pantalla </w:t>
      </w:r>
      <w:r w:rsidR="004E0E1F">
        <w:t>asignatura</w:t>
      </w:r>
      <w:r>
        <w:t xml:space="preserve">s. </w:t>
      </w:r>
    </w:p>
    <w:p w:rsidR="00334209" w:rsidRDefault="00FE1211" w:rsidP="00334209">
      <w:pPr>
        <w:pStyle w:val="PSI-Normal"/>
      </w:pPr>
      <w:r>
        <w:rPr>
          <w:noProof/>
          <w:lang w:eastAsia="es-AR"/>
        </w:rPr>
        <w:drawing>
          <wp:inline distT="0" distB="0" distL="0" distR="0">
            <wp:extent cx="5400040" cy="324344"/>
            <wp:effectExtent l="19050" t="0" r="0" b="0"/>
            <wp:docPr id="26" name="Imagen 4" descr="C:\xampp\htdocs\vaspa\Construcción\Screenshots CU\Empleado SA\CU Gestionar Asignatura\Ver Asignaturas Correlati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CU Gestionar Asignatura\Ver Asignaturas Correlativas\1.png"/>
                    <pic:cNvPicPr>
                      <a:picLocks noChangeAspect="1" noChangeArrowheads="1"/>
                    </pic:cNvPicPr>
                  </pic:nvPicPr>
                  <pic:blipFill>
                    <a:blip r:embed="rId95" cstate="print"/>
                    <a:srcRect/>
                    <a:stretch>
                      <a:fillRect/>
                    </a:stretch>
                  </pic:blipFill>
                  <pic:spPr bwMode="auto">
                    <a:xfrm>
                      <a:off x="0" y="0"/>
                      <a:ext cx="5400040" cy="324344"/>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con el listado de asignaturas </w:t>
      </w:r>
      <w:r w:rsidR="00DD0B78">
        <w:t xml:space="preserve">correlativas </w:t>
      </w:r>
      <w:r>
        <w:t>asociadas a</w:t>
      </w:r>
      <w:r w:rsidR="00DD0B78">
        <w:t xml:space="preserve"> </w:t>
      </w:r>
      <w:r>
        <w:t>l</w:t>
      </w:r>
      <w:r w:rsidR="00DD0B78">
        <w:t>a</w:t>
      </w:r>
      <w:r>
        <w:t xml:space="preserve"> </w:t>
      </w:r>
      <w:r w:rsidR="00DD0B78">
        <w:t>asignatura en cuestión</w:t>
      </w:r>
      <w:r>
        <w:t xml:space="preserve">, junto a </w:t>
      </w:r>
      <w:r w:rsidR="00DD0B78">
        <w:t>tres</w:t>
      </w:r>
      <w:r>
        <w:t xml:space="preserve"> lista</w:t>
      </w:r>
      <w:r w:rsidR="00DD0B78">
        <w:t>s</w:t>
      </w:r>
      <w:r>
        <w:t xml:space="preserve"> desplegable</w:t>
      </w:r>
      <w:r w:rsidR="00DD0B78">
        <w:t>s</w:t>
      </w:r>
      <w:r>
        <w:t xml:space="preserve"> </w:t>
      </w:r>
      <w:r w:rsidRPr="000466DE">
        <w:rPr>
          <w:b/>
        </w:rPr>
        <w:t>&lt;Asignaturas&gt;</w:t>
      </w:r>
      <w:r w:rsidR="00DD0B78">
        <w:t xml:space="preserve">, </w:t>
      </w:r>
      <w:r w:rsidR="00DD0B78">
        <w:rPr>
          <w:b/>
        </w:rPr>
        <w:t xml:space="preserve">&lt;Requisito&gt; </w:t>
      </w:r>
      <w:r w:rsidR="00DD0B78">
        <w:t xml:space="preserve">y </w:t>
      </w:r>
      <w:r w:rsidR="00DD0B78" w:rsidRPr="00DD0B78">
        <w:rPr>
          <w:b/>
        </w:rPr>
        <w:t>&lt;Tipo de Correlatividad&gt;</w:t>
      </w:r>
      <w:r>
        <w:t xml:space="preserve"> y dos botones </w:t>
      </w:r>
      <w:r w:rsidRPr="000466DE">
        <w:rPr>
          <w:b/>
        </w:rPr>
        <w:t>&lt;Agregar Asignatura&gt;</w:t>
      </w:r>
      <w:r>
        <w:t xml:space="preserve"> y </w:t>
      </w:r>
      <w:r w:rsidRPr="000466DE">
        <w:rPr>
          <w:b/>
        </w:rPr>
        <w:t>&lt;Eliminar&gt;</w:t>
      </w:r>
      <w:r>
        <w:t xml:space="preserve"> como se presenta a continuación.</w:t>
      </w:r>
    </w:p>
    <w:p w:rsidR="00334209" w:rsidRDefault="007658A0" w:rsidP="00334209">
      <w:pPr>
        <w:pStyle w:val="PSI-Normal"/>
      </w:pPr>
      <w:r>
        <w:rPr>
          <w:noProof/>
          <w:lang w:eastAsia="es-AR"/>
        </w:rPr>
        <w:lastRenderedPageBreak/>
        <w:drawing>
          <wp:inline distT="0" distB="0" distL="0" distR="0">
            <wp:extent cx="5400040" cy="3447394"/>
            <wp:effectExtent l="19050" t="0" r="0" b="0"/>
            <wp:docPr id="127" name="Imagen 53" descr="C:\xampp\htdocs\vaspa\Construcción\Screenshots CU\Empleado SA\CU Gestionar Asignatura\Ver Asignaturas Correlati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xampp\htdocs\vaspa\Construcción\Screenshots CU\Empleado SA\CU Gestionar Asignatura\Ver Asignaturas Correlativas\2.png"/>
                    <pic:cNvPicPr>
                      <a:picLocks noChangeAspect="1" noChangeArrowheads="1"/>
                    </pic:cNvPicPr>
                  </pic:nvPicPr>
                  <pic:blipFill>
                    <a:blip r:embed="rId96" cstate="print"/>
                    <a:srcRect/>
                    <a:stretch>
                      <a:fillRect/>
                    </a:stretch>
                  </pic:blipFill>
                  <pic:spPr bwMode="auto">
                    <a:xfrm>
                      <a:off x="0" y="0"/>
                      <a:ext cx="5400040" cy="3447394"/>
                    </a:xfrm>
                    <a:prstGeom prst="rect">
                      <a:avLst/>
                    </a:prstGeom>
                    <a:noFill/>
                    <a:ln w="9525">
                      <a:noFill/>
                      <a:miter lim="800000"/>
                      <a:headEnd/>
                      <a:tailEnd/>
                    </a:ln>
                  </pic:spPr>
                </pic:pic>
              </a:graphicData>
            </a:graphic>
          </wp:inline>
        </w:drawing>
      </w:r>
    </w:p>
    <w:p w:rsidR="00334209" w:rsidRPr="003C3A14" w:rsidRDefault="00334209" w:rsidP="00334209">
      <w:pPr>
        <w:pStyle w:val="PSI-Normal"/>
      </w:pPr>
      <w:r>
        <w:t xml:space="preserve">Hagamos click sobre el botón </w:t>
      </w:r>
      <w:r w:rsidRPr="006F2A3A">
        <w:rPr>
          <w:b/>
        </w:rPr>
        <w:t xml:space="preserve">&lt;Volver a </w:t>
      </w:r>
      <w:r w:rsidR="00A0731F">
        <w:rPr>
          <w:b/>
        </w:rPr>
        <w:t>Asignaturas</w:t>
      </w:r>
      <w:r w:rsidRPr="006F2A3A">
        <w:rPr>
          <w:b/>
        </w:rPr>
        <w:t>&gt;</w:t>
      </w:r>
      <w:r>
        <w:rPr>
          <w:b/>
        </w:rPr>
        <w:t xml:space="preserve"> </w:t>
      </w:r>
      <w:r>
        <w:t xml:space="preserve">para regresar nuevamente a la pantalla </w:t>
      </w:r>
      <w:r w:rsidR="00A0731F">
        <w:t>asignaturas</w:t>
      </w:r>
      <w:r>
        <w:t>.</w:t>
      </w:r>
    </w:p>
    <w:p w:rsidR="00334209" w:rsidRDefault="00334209" w:rsidP="00334209">
      <w:pPr>
        <w:pStyle w:val="PSI-Normal"/>
      </w:pPr>
      <w:r>
        <w:t xml:space="preserve">Caso </w:t>
      </w:r>
      <w:r w:rsidRPr="008463B4">
        <w:t>contrario, si desea, también</w:t>
      </w:r>
      <w:r>
        <w:t xml:space="preserve"> puede agregar y eliminar asignaturas</w:t>
      </w:r>
      <w:r w:rsidR="00084741">
        <w:t xml:space="preserve"> correlativas</w:t>
      </w:r>
      <w:r>
        <w:t xml:space="preserve"> a</w:t>
      </w:r>
      <w:r w:rsidR="00084741">
        <w:t xml:space="preserve"> </w:t>
      </w:r>
      <w:r>
        <w:t>l</w:t>
      </w:r>
      <w:r w:rsidR="00084741">
        <w:t>a</w:t>
      </w:r>
      <w:r>
        <w:t xml:space="preserve"> </w:t>
      </w:r>
      <w:r w:rsidR="00084741">
        <w:t>asignatura en cuestión</w:t>
      </w:r>
      <w:r>
        <w:t xml:space="preserve">. </w:t>
      </w:r>
    </w:p>
    <w:p w:rsidR="00334209" w:rsidRDefault="00334209" w:rsidP="00334209">
      <w:pPr>
        <w:pStyle w:val="PSI-Normal"/>
      </w:pPr>
      <w:r>
        <w:t>Para agregar una asignatura</w:t>
      </w:r>
      <w:r w:rsidR="00084741">
        <w:t xml:space="preserve"> correlativa</w:t>
      </w:r>
      <w:r>
        <w:t xml:space="preserve"> a</w:t>
      </w:r>
      <w:r w:rsidR="00084741">
        <w:t xml:space="preserve"> </w:t>
      </w:r>
      <w:r>
        <w:t>l</w:t>
      </w:r>
      <w:r w:rsidR="00084741">
        <w:t>a</w:t>
      </w:r>
      <w:r>
        <w:t xml:space="preserve"> </w:t>
      </w:r>
      <w:r w:rsidR="00084741">
        <w:t>asignatura actual</w:t>
      </w:r>
      <w:r>
        <w:t xml:space="preserve">, seleccionamos una asignatura de la lista desplegable </w:t>
      </w:r>
      <w:r w:rsidRPr="000255D6">
        <w:rPr>
          <w:b/>
        </w:rPr>
        <w:t>&lt;Asignaturas&gt;</w:t>
      </w:r>
      <w:r w:rsidR="00084741">
        <w:t xml:space="preserve">, si la asignatura debe estar aprobada o regular de la lista desplegable </w:t>
      </w:r>
      <w:r w:rsidR="00084741" w:rsidRPr="00084741">
        <w:rPr>
          <w:b/>
        </w:rPr>
        <w:t>&lt;Requisito&gt;</w:t>
      </w:r>
      <w:r w:rsidR="00084741">
        <w:t xml:space="preserve">, si la correlatividad es precedente o subsiguiente de la lista desplegable </w:t>
      </w:r>
      <w:r w:rsidR="00084741" w:rsidRPr="00084741">
        <w:rPr>
          <w:b/>
        </w:rPr>
        <w:t>&lt;Tipo de Correlatividad&gt;</w:t>
      </w:r>
      <w:r>
        <w:t xml:space="preserve"> y presionamos el botón </w:t>
      </w:r>
      <w:r w:rsidRPr="00A23CFD">
        <w:rPr>
          <w:b/>
        </w:rPr>
        <w:t>&lt;</w:t>
      </w:r>
      <w:r>
        <w:rPr>
          <w:b/>
        </w:rPr>
        <w:t>Agregar Asignatura</w:t>
      </w:r>
      <w:r w:rsidRPr="00A23CFD">
        <w:rPr>
          <w:b/>
        </w:rPr>
        <w:t>&gt;</w:t>
      </w:r>
      <w:r>
        <w:t>.</w:t>
      </w:r>
    </w:p>
    <w:p w:rsidR="00334209" w:rsidRDefault="00334209" w:rsidP="00334209">
      <w:pPr>
        <w:pStyle w:val="PSI-Normal"/>
      </w:pPr>
      <w:r w:rsidRPr="00C1462A">
        <w:t>Para eliminar una asignatura</w:t>
      </w:r>
      <w:r w:rsidR="00552D9E">
        <w:t xml:space="preserve"> correlativa</w:t>
      </w:r>
      <w:r w:rsidRPr="00C1462A">
        <w:t xml:space="preserve"> de</w:t>
      </w:r>
      <w:r w:rsidR="00552D9E">
        <w:t xml:space="preserve"> </w:t>
      </w:r>
      <w:r w:rsidRPr="00C1462A">
        <w:t>l</w:t>
      </w:r>
      <w:r w:rsidR="00552D9E">
        <w:t>a</w:t>
      </w:r>
      <w:r w:rsidRPr="00C1462A">
        <w:t xml:space="preserve"> </w:t>
      </w:r>
      <w:r w:rsidR="00552D9E">
        <w:t xml:space="preserve">asignatura actual, </w:t>
      </w:r>
      <w:r w:rsidRPr="00C1462A">
        <w:t xml:space="preserve">hacemos click en el botón </w:t>
      </w:r>
      <w:r w:rsidRPr="00C1462A">
        <w:rPr>
          <w:b/>
        </w:rPr>
        <w:t xml:space="preserve">&lt;Eliminar&gt; </w:t>
      </w:r>
      <w:r w:rsidRPr="00C1462A">
        <w:t>de la asignatura</w:t>
      </w:r>
      <w:r w:rsidR="00552D9E">
        <w:t xml:space="preserve"> correlativa</w:t>
      </w:r>
      <w:r w:rsidRPr="00C1462A">
        <w:t xml:space="preserve"> correspondiente</w:t>
      </w:r>
      <w:r>
        <w:t xml:space="preserve">, donde se presentará un cuadro de diálogo pidiéndonos confirmar la eliminación de la asignatura </w:t>
      </w:r>
      <w:r w:rsidR="00552D9E">
        <w:t>correlativa</w:t>
      </w:r>
      <w:r>
        <w:t xml:space="preserve">. Hagamos clic sobre el botón </w:t>
      </w:r>
      <w:r w:rsidRPr="00487F57">
        <w:rPr>
          <w:b/>
        </w:rPr>
        <w:t>&lt;Confirmar&gt;</w:t>
      </w:r>
      <w:r>
        <w:t xml:space="preserve"> para eliminarla</w:t>
      </w:r>
      <w:r w:rsidR="00552D9E">
        <w:t xml:space="preserve"> de la correlatividad</w:t>
      </w:r>
      <w:r>
        <w:t xml:space="preserve"> o sobre </w:t>
      </w:r>
      <w:r w:rsidRPr="00487F57">
        <w:rPr>
          <w:b/>
        </w:rPr>
        <w:t>&lt;Cancelar&gt;</w:t>
      </w:r>
      <w:r>
        <w:t xml:space="preserve"> para anular la operación.</w:t>
      </w:r>
    </w:p>
    <w:p w:rsidR="00334209" w:rsidRDefault="00334209" w:rsidP="00334209">
      <w:pPr>
        <w:pStyle w:val="PSI-Normal"/>
      </w:pPr>
    </w:p>
    <w:p w:rsidR="00334209" w:rsidRPr="00021E16" w:rsidRDefault="00293B07" w:rsidP="00334209">
      <w:pPr>
        <w:pStyle w:val="PSI-Normal"/>
      </w:pPr>
      <w:r>
        <w:rPr>
          <w:noProof/>
          <w:lang w:eastAsia="es-AR"/>
        </w:rPr>
        <w:lastRenderedPageBreak/>
        <w:drawing>
          <wp:inline distT="0" distB="0" distL="0" distR="0">
            <wp:extent cx="5400040" cy="3069496"/>
            <wp:effectExtent l="19050" t="0" r="0" b="0"/>
            <wp:docPr id="128" name="Imagen 54" descr="C:\xampp\htdocs\vaspa\Construcción\Screenshots CU\Empleado SA\CU Gestionar Asignatura\Ver Asignaturas Correlati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xampp\htdocs\vaspa\Construcción\Screenshots CU\Empleado SA\CU Gestionar Asignatura\Ver Asignaturas Correlativas\3.png"/>
                    <pic:cNvPicPr>
                      <a:picLocks noChangeAspect="1" noChangeArrowheads="1"/>
                    </pic:cNvPicPr>
                  </pic:nvPicPr>
                  <pic:blipFill>
                    <a:blip r:embed="rId97" cstate="print"/>
                    <a:srcRect/>
                    <a:stretch>
                      <a:fillRect/>
                    </a:stretch>
                  </pic:blipFill>
                  <pic:spPr bwMode="auto">
                    <a:xfrm>
                      <a:off x="0" y="0"/>
                      <a:ext cx="5400040" cy="3069496"/>
                    </a:xfrm>
                    <a:prstGeom prst="rect">
                      <a:avLst/>
                    </a:prstGeom>
                    <a:noFill/>
                    <a:ln w="9525">
                      <a:noFill/>
                      <a:miter lim="800000"/>
                      <a:headEnd/>
                      <a:tailEnd/>
                    </a:ln>
                  </pic:spPr>
                </pic:pic>
              </a:graphicData>
            </a:graphic>
          </wp:inline>
        </w:drawing>
      </w:r>
    </w:p>
    <w:p w:rsidR="00334209" w:rsidRDefault="00334209" w:rsidP="00334209">
      <w:pPr>
        <w:pStyle w:val="PSI-Ttulo2"/>
      </w:pPr>
    </w:p>
    <w:p w:rsidR="003962E2" w:rsidRDefault="003962E2" w:rsidP="00767BC2">
      <w:pPr>
        <w:pStyle w:val="PSI-Ttulo2"/>
      </w:pPr>
    </w:p>
    <w:p w:rsidR="00DC74C7" w:rsidRDefault="00DC74C7" w:rsidP="00DC74C7">
      <w:pPr>
        <w:pStyle w:val="PSI-Ttulo3"/>
      </w:pPr>
      <w:bookmarkStart w:id="46" w:name="_Toc42019876"/>
      <w:r>
        <w:t>Ver Equipo de Cátedra</w:t>
      </w:r>
      <w:bookmarkEnd w:id="46"/>
    </w:p>
    <w:p w:rsidR="00DC74C7" w:rsidRDefault="00DC74C7" w:rsidP="00DC74C7">
      <w:pPr>
        <w:pStyle w:val="PSI-Normal"/>
      </w:pPr>
      <w:r>
        <w:t xml:space="preserve">Esta acción podrá realizarse presionando el botón </w:t>
      </w:r>
      <w:r>
        <w:rPr>
          <w:b/>
        </w:rPr>
        <w:t>&lt;Ver Equipo de Cátedra</w:t>
      </w:r>
      <w:r w:rsidRPr="00153FF4">
        <w:rPr>
          <w:b/>
        </w:rPr>
        <w:t>&gt;</w:t>
      </w:r>
      <w:r>
        <w:rPr>
          <w:b/>
        </w:rPr>
        <w:t xml:space="preserve"> </w:t>
      </w:r>
      <w:r w:rsidRPr="00E37D6A">
        <w:t>asociado</w:t>
      </w:r>
      <w:r>
        <w:rPr>
          <w:b/>
        </w:rPr>
        <w:t xml:space="preserve"> </w:t>
      </w:r>
      <w:r w:rsidRPr="00E37D6A">
        <w:t xml:space="preserve">a </w:t>
      </w:r>
      <w:r>
        <w:t xml:space="preserve">cada asignatura de la pantalla asignaturas. </w:t>
      </w:r>
    </w:p>
    <w:p w:rsidR="00DC74C7" w:rsidRPr="00DC74C7" w:rsidRDefault="00DC74C7" w:rsidP="00DC74C7">
      <w:pPr>
        <w:pStyle w:val="PSI-Ttulo3"/>
        <w:rPr>
          <w:lang w:val="es-AR"/>
        </w:rPr>
      </w:pPr>
      <w:r>
        <w:rPr>
          <w:noProof/>
          <w:lang w:val="es-AR" w:eastAsia="es-AR"/>
        </w:rPr>
        <w:drawing>
          <wp:inline distT="0" distB="0" distL="0" distR="0">
            <wp:extent cx="5400040" cy="306939"/>
            <wp:effectExtent l="19050" t="0" r="0" b="0"/>
            <wp:docPr id="34" name="Imagen 5" descr="C:\xampp\htdocs\vaspa\Construcción\Screenshots CU\Empleado SA\CU Gestionar Asignatura\Ver Equipo de Cáted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Empleado SA\CU Gestionar Asignatura\Ver Equipo de Cátedra\1.png"/>
                    <pic:cNvPicPr>
                      <a:picLocks noChangeAspect="1" noChangeArrowheads="1"/>
                    </pic:cNvPicPr>
                  </pic:nvPicPr>
                  <pic:blipFill>
                    <a:blip r:embed="rId98" cstate="print"/>
                    <a:srcRect/>
                    <a:stretch>
                      <a:fillRect/>
                    </a:stretch>
                  </pic:blipFill>
                  <pic:spPr bwMode="auto">
                    <a:xfrm>
                      <a:off x="0" y="0"/>
                      <a:ext cx="5400040" cy="306939"/>
                    </a:xfrm>
                    <a:prstGeom prst="rect">
                      <a:avLst/>
                    </a:prstGeom>
                    <a:noFill/>
                    <a:ln w="9525">
                      <a:noFill/>
                      <a:miter lim="800000"/>
                      <a:headEnd/>
                      <a:tailEnd/>
                    </a:ln>
                  </pic:spPr>
                </pic:pic>
              </a:graphicData>
            </a:graphic>
          </wp:inline>
        </w:drawing>
      </w:r>
    </w:p>
    <w:p w:rsidR="00DC74C7" w:rsidRDefault="00DC74C7" w:rsidP="00DC74C7">
      <w:pPr>
        <w:pStyle w:val="PSI-Normal"/>
      </w:pPr>
      <w:r>
        <w:t xml:space="preserve">Al presionar dicho botón se mostrará una nueva pantalla con el listado de los profesores que conforman el equipo de cátedra de la asignatura en cuestión, junto a dos listas desplegables </w:t>
      </w:r>
      <w:r w:rsidRPr="000466DE">
        <w:rPr>
          <w:b/>
        </w:rPr>
        <w:t>&lt;</w:t>
      </w:r>
      <w:r>
        <w:rPr>
          <w:b/>
        </w:rPr>
        <w:t>Profesor</w:t>
      </w:r>
      <w:r w:rsidRPr="000466DE">
        <w:rPr>
          <w:b/>
        </w:rPr>
        <w:t>&gt;</w:t>
      </w:r>
      <w:r>
        <w:t xml:space="preserve"> y </w:t>
      </w:r>
      <w:r w:rsidRPr="00DD0B78">
        <w:rPr>
          <w:b/>
        </w:rPr>
        <w:t>&lt;</w:t>
      </w:r>
      <w:r>
        <w:rPr>
          <w:b/>
        </w:rPr>
        <w:t>Rol</w:t>
      </w:r>
      <w:r w:rsidRPr="00DD0B78">
        <w:rPr>
          <w:b/>
        </w:rPr>
        <w:t>&gt;</w:t>
      </w:r>
      <w:r>
        <w:t xml:space="preserve"> y dos botones </w:t>
      </w:r>
      <w:r w:rsidRPr="000466DE">
        <w:rPr>
          <w:b/>
        </w:rPr>
        <w:t xml:space="preserve">&lt;Agregar </w:t>
      </w:r>
      <w:r>
        <w:rPr>
          <w:b/>
        </w:rPr>
        <w:t>Profesor</w:t>
      </w:r>
      <w:r w:rsidRPr="000466DE">
        <w:rPr>
          <w:b/>
        </w:rPr>
        <w:t>&gt;</w:t>
      </w:r>
      <w:r>
        <w:t xml:space="preserve"> y </w:t>
      </w:r>
      <w:r w:rsidRPr="000466DE">
        <w:rPr>
          <w:b/>
        </w:rPr>
        <w:t>&lt;</w:t>
      </w:r>
      <w:r>
        <w:rPr>
          <w:b/>
        </w:rPr>
        <w:t>Desvincular</w:t>
      </w:r>
      <w:r w:rsidRPr="000466DE">
        <w:rPr>
          <w:b/>
        </w:rPr>
        <w:t>&gt;</w:t>
      </w:r>
      <w:r>
        <w:t xml:space="preserve"> como se presenta a continuación.</w:t>
      </w:r>
    </w:p>
    <w:p w:rsidR="00D63D7C" w:rsidRDefault="00D63D7C" w:rsidP="00DC74C7">
      <w:pPr>
        <w:pStyle w:val="PSI-Normal"/>
      </w:pPr>
      <w:r>
        <w:rPr>
          <w:noProof/>
          <w:lang w:eastAsia="es-AR"/>
        </w:rPr>
        <w:drawing>
          <wp:inline distT="0" distB="0" distL="0" distR="0">
            <wp:extent cx="5400040" cy="2181441"/>
            <wp:effectExtent l="19050" t="0" r="0" b="0"/>
            <wp:docPr id="44" name="Imagen 6" descr="C:\xampp\htdocs\vaspa\Construcción\Screenshots CU\Empleado SA\CU Gestionar Asignatura\Ver Equipo de Cáted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CU Gestionar Asignatura\Ver Equipo de Cátedra\2.png"/>
                    <pic:cNvPicPr>
                      <a:picLocks noChangeAspect="1" noChangeArrowheads="1"/>
                    </pic:cNvPicPr>
                  </pic:nvPicPr>
                  <pic:blipFill>
                    <a:blip r:embed="rId99" cstate="print"/>
                    <a:srcRect/>
                    <a:stretch>
                      <a:fillRect/>
                    </a:stretch>
                  </pic:blipFill>
                  <pic:spPr bwMode="auto">
                    <a:xfrm>
                      <a:off x="0" y="0"/>
                      <a:ext cx="5400040" cy="2181441"/>
                    </a:xfrm>
                    <a:prstGeom prst="rect">
                      <a:avLst/>
                    </a:prstGeom>
                    <a:noFill/>
                    <a:ln w="9525">
                      <a:noFill/>
                      <a:miter lim="800000"/>
                      <a:headEnd/>
                      <a:tailEnd/>
                    </a:ln>
                  </pic:spPr>
                </pic:pic>
              </a:graphicData>
            </a:graphic>
          </wp:inline>
        </w:drawing>
      </w:r>
    </w:p>
    <w:p w:rsidR="00D63D7C" w:rsidRDefault="00D63D7C" w:rsidP="00DC74C7">
      <w:pPr>
        <w:pStyle w:val="PSI-Normal"/>
      </w:pPr>
    </w:p>
    <w:p w:rsidR="00D63D7C" w:rsidRDefault="00D63D7C" w:rsidP="00DC74C7">
      <w:pPr>
        <w:pStyle w:val="PSI-Normal"/>
      </w:pPr>
      <w:r>
        <w:lastRenderedPageBreak/>
        <w:t xml:space="preserve">Hagamos click sobre el botón </w:t>
      </w:r>
      <w:r w:rsidRPr="006F2A3A">
        <w:rPr>
          <w:b/>
        </w:rPr>
        <w:t xml:space="preserve">&lt;Volver a </w:t>
      </w:r>
      <w:r>
        <w:rPr>
          <w:b/>
        </w:rPr>
        <w:t>Asignaturas</w:t>
      </w:r>
      <w:r w:rsidRPr="006F2A3A">
        <w:rPr>
          <w:b/>
        </w:rPr>
        <w:t>&gt;</w:t>
      </w:r>
      <w:r>
        <w:rPr>
          <w:b/>
        </w:rPr>
        <w:t xml:space="preserve"> </w:t>
      </w:r>
      <w:r>
        <w:t>para regresar nuevamente a la pantalla asignaturas.</w:t>
      </w:r>
    </w:p>
    <w:p w:rsidR="00D63D7C" w:rsidRDefault="00D63D7C" w:rsidP="00D63D7C">
      <w:pPr>
        <w:pStyle w:val="PSI-Normal"/>
      </w:pPr>
      <w:r>
        <w:t xml:space="preserve">Caso </w:t>
      </w:r>
      <w:r w:rsidRPr="008463B4">
        <w:t>contrario, si desea, también</w:t>
      </w:r>
      <w:r>
        <w:t xml:space="preserve"> puede agregar y desvincular profesores al equipo de cátedra de la asignatura en cuestión. </w:t>
      </w:r>
    </w:p>
    <w:p w:rsidR="00D63D7C" w:rsidRDefault="00D63D7C" w:rsidP="00D63D7C">
      <w:pPr>
        <w:pStyle w:val="PSI-Normal"/>
      </w:pPr>
      <w:r>
        <w:t xml:space="preserve">Para agregar un profesor al equipo de cátedra de la asignatura actual, seleccionamos un profesor de la lista desplegable </w:t>
      </w:r>
      <w:r w:rsidRPr="000255D6">
        <w:rPr>
          <w:b/>
        </w:rPr>
        <w:t>&lt;</w:t>
      </w:r>
      <w:r>
        <w:rPr>
          <w:b/>
        </w:rPr>
        <w:t>Profesor</w:t>
      </w:r>
      <w:r w:rsidRPr="000255D6">
        <w:rPr>
          <w:b/>
        </w:rPr>
        <w:t>&gt;</w:t>
      </w:r>
      <w:r>
        <w:t xml:space="preserve">, elegimos el rol que corresponde (teoría o práctica) de la lista desplegable </w:t>
      </w:r>
      <w:r w:rsidRPr="00084741">
        <w:rPr>
          <w:b/>
        </w:rPr>
        <w:t>&lt;Ro</w:t>
      </w:r>
      <w:r>
        <w:rPr>
          <w:b/>
        </w:rPr>
        <w:t>l</w:t>
      </w:r>
      <w:r w:rsidRPr="00084741">
        <w:rPr>
          <w:b/>
        </w:rPr>
        <w:t>&gt;</w:t>
      </w:r>
      <w:r>
        <w:t xml:space="preserve"> y presionamos el botón </w:t>
      </w:r>
      <w:r w:rsidRPr="00A23CFD">
        <w:rPr>
          <w:b/>
        </w:rPr>
        <w:t>&lt;</w:t>
      </w:r>
      <w:r>
        <w:rPr>
          <w:b/>
        </w:rPr>
        <w:t>Agregar Profesor</w:t>
      </w:r>
      <w:r w:rsidRPr="00A23CFD">
        <w:rPr>
          <w:b/>
        </w:rPr>
        <w:t>&gt;</w:t>
      </w:r>
      <w:r>
        <w:t>.</w:t>
      </w:r>
    </w:p>
    <w:p w:rsidR="00D63D7C" w:rsidRDefault="004F3EFC" w:rsidP="00D63D7C">
      <w:pPr>
        <w:pStyle w:val="PSI-Normal"/>
      </w:pPr>
      <w:r>
        <w:t>Para desvincular</w:t>
      </w:r>
      <w:r w:rsidR="00D63D7C" w:rsidRPr="00C1462A">
        <w:t xml:space="preserve"> </w:t>
      </w:r>
      <w:r>
        <w:t>un profesor del equipo de cátedra de la asignatura actual</w:t>
      </w:r>
      <w:r w:rsidR="00D63D7C">
        <w:t xml:space="preserve">, </w:t>
      </w:r>
      <w:r w:rsidR="00D63D7C" w:rsidRPr="00C1462A">
        <w:t xml:space="preserve">hacemos click en el botón </w:t>
      </w:r>
      <w:r w:rsidR="00D63D7C" w:rsidRPr="00C1462A">
        <w:rPr>
          <w:b/>
        </w:rPr>
        <w:t>&lt;</w:t>
      </w:r>
      <w:r>
        <w:rPr>
          <w:b/>
        </w:rPr>
        <w:t>Desvincular</w:t>
      </w:r>
      <w:r w:rsidR="00D63D7C" w:rsidRPr="00C1462A">
        <w:rPr>
          <w:b/>
        </w:rPr>
        <w:t xml:space="preserve">&gt; </w:t>
      </w:r>
      <w:r>
        <w:t xml:space="preserve">del profesor </w:t>
      </w:r>
      <w:r w:rsidR="00D63D7C" w:rsidRPr="00C1462A">
        <w:t>correspondiente</w:t>
      </w:r>
      <w:r w:rsidR="00D63D7C">
        <w:t xml:space="preserve">, donde se presentará un cuadro de diálogo </w:t>
      </w:r>
      <w:r>
        <w:t>pidiéndonos confirmar la desvinculación de</w:t>
      </w:r>
      <w:r w:rsidR="00D63D7C">
        <w:t>l</w:t>
      </w:r>
      <w:r>
        <w:t xml:space="preserve"> profesor</w:t>
      </w:r>
      <w:r w:rsidR="00D63D7C">
        <w:t xml:space="preserve">. Hagamos clic sobre el botón </w:t>
      </w:r>
      <w:r w:rsidR="00D63D7C" w:rsidRPr="00487F57">
        <w:rPr>
          <w:b/>
        </w:rPr>
        <w:t>&lt;Confirmar&gt;</w:t>
      </w:r>
      <w:r>
        <w:t xml:space="preserve"> para desvincularlo de</w:t>
      </w:r>
      <w:r w:rsidR="00D63D7C">
        <w:t>l</w:t>
      </w:r>
      <w:r>
        <w:t xml:space="preserve"> equipo de cátedra</w:t>
      </w:r>
      <w:r w:rsidR="00D63D7C">
        <w:t xml:space="preserve"> o sobre </w:t>
      </w:r>
      <w:r w:rsidR="00D63D7C" w:rsidRPr="00487F57">
        <w:rPr>
          <w:b/>
        </w:rPr>
        <w:t>&lt;Cancelar&gt;</w:t>
      </w:r>
      <w:r w:rsidR="00D63D7C">
        <w:t xml:space="preserve"> para anular la operación.</w:t>
      </w:r>
    </w:p>
    <w:p w:rsidR="00AA55DA" w:rsidRDefault="00AA55DA" w:rsidP="00D63D7C">
      <w:pPr>
        <w:pStyle w:val="PSI-Normal"/>
      </w:pPr>
      <w:r>
        <w:rPr>
          <w:noProof/>
          <w:lang w:eastAsia="es-AR"/>
        </w:rPr>
        <w:drawing>
          <wp:inline distT="0" distB="0" distL="0" distR="0">
            <wp:extent cx="5400040" cy="2163915"/>
            <wp:effectExtent l="19050" t="0" r="0" b="0"/>
            <wp:docPr id="45" name="Imagen 7" descr="C:\xampp\htdocs\vaspa\Construcción\Screenshots CU\Empleado SA\CU Gestionar Asignatura\Ver Equipo de Cáted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Gestionar Asignatura\Ver Equipo de Cátedra\3.png"/>
                    <pic:cNvPicPr>
                      <a:picLocks noChangeAspect="1" noChangeArrowheads="1"/>
                    </pic:cNvPicPr>
                  </pic:nvPicPr>
                  <pic:blipFill>
                    <a:blip r:embed="rId100" cstate="print"/>
                    <a:srcRect/>
                    <a:stretch>
                      <a:fillRect/>
                    </a:stretch>
                  </pic:blipFill>
                  <pic:spPr bwMode="auto">
                    <a:xfrm>
                      <a:off x="0" y="0"/>
                      <a:ext cx="5400040" cy="2163915"/>
                    </a:xfrm>
                    <a:prstGeom prst="rect">
                      <a:avLst/>
                    </a:prstGeom>
                    <a:noFill/>
                    <a:ln w="9525">
                      <a:noFill/>
                      <a:miter lim="800000"/>
                      <a:headEnd/>
                      <a:tailEnd/>
                    </a:ln>
                  </pic:spPr>
                </pic:pic>
              </a:graphicData>
            </a:graphic>
          </wp:inline>
        </w:drawing>
      </w:r>
    </w:p>
    <w:p w:rsidR="00DC74C7" w:rsidRPr="00DC74C7" w:rsidRDefault="00DC74C7" w:rsidP="00DC74C7">
      <w:pPr>
        <w:pStyle w:val="PSI-Ttulo3"/>
        <w:rPr>
          <w:lang w:val="es-AR"/>
        </w:rPr>
      </w:pPr>
    </w:p>
    <w:p w:rsidR="00DC74C7" w:rsidRDefault="00DC74C7" w:rsidP="00767BC2">
      <w:pPr>
        <w:pStyle w:val="PSI-Ttulo2"/>
      </w:pPr>
    </w:p>
    <w:p w:rsidR="00DC74C7" w:rsidRDefault="00DC74C7" w:rsidP="00767BC2">
      <w:pPr>
        <w:pStyle w:val="PSI-Ttulo2"/>
      </w:pPr>
    </w:p>
    <w:p w:rsidR="00767BC2" w:rsidRDefault="00767BC2" w:rsidP="00767BC2">
      <w:pPr>
        <w:pStyle w:val="PSI-Ttulo2"/>
      </w:pPr>
      <w:bookmarkStart w:id="47" w:name="_Toc42019877"/>
      <w:r>
        <w:t>Salir</w:t>
      </w:r>
      <w:bookmarkEnd w:id="47"/>
    </w:p>
    <w:p w:rsidR="001E12C0" w:rsidRDefault="001E12C0" w:rsidP="001E12C0">
      <w:pPr>
        <w:pStyle w:val="PSI-Normal"/>
      </w:pPr>
      <w:r>
        <w:t>Para salir del sistema Vaspa, nos dirigiremos al menú principal -&gt;Salir, como se ilustra en la siguiente imagen.</w:t>
      </w:r>
    </w:p>
    <w:p w:rsidR="001E12C0" w:rsidRDefault="001E12C0" w:rsidP="001E12C0">
      <w:pPr>
        <w:pStyle w:val="PSI-Normal"/>
      </w:pPr>
      <w:r>
        <w:rPr>
          <w:noProof/>
          <w:lang w:eastAsia="es-AR"/>
        </w:rPr>
        <w:drawing>
          <wp:inline distT="0" distB="0" distL="0" distR="0">
            <wp:extent cx="5400040" cy="319439"/>
            <wp:effectExtent l="19050" t="0" r="0" b="0"/>
            <wp:docPr id="130" name="Imagen 55" descr="C:\xampp\htdocs\vaspa\Construcción\Screenshots CU\Empleado SA\Pane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xampp\htdocs\vaspa\Construcción\Screenshots CU\Empleado SA\Panel 8.png"/>
                    <pic:cNvPicPr>
                      <a:picLocks noChangeAspect="1" noChangeArrowheads="1"/>
                    </pic:cNvPicPr>
                  </pic:nvPicPr>
                  <pic:blipFill>
                    <a:blip r:embed="rId101" cstate="print"/>
                    <a:srcRect/>
                    <a:stretch>
                      <a:fillRect/>
                    </a:stretch>
                  </pic:blipFill>
                  <pic:spPr bwMode="auto">
                    <a:xfrm>
                      <a:off x="0" y="0"/>
                      <a:ext cx="5400040" cy="319439"/>
                    </a:xfrm>
                    <a:prstGeom prst="rect">
                      <a:avLst/>
                    </a:prstGeom>
                    <a:noFill/>
                    <a:ln w="9525">
                      <a:noFill/>
                      <a:miter lim="800000"/>
                      <a:headEnd/>
                      <a:tailEnd/>
                    </a:ln>
                  </pic:spPr>
                </pic:pic>
              </a:graphicData>
            </a:graphic>
          </wp:inline>
        </w:drawing>
      </w:r>
    </w:p>
    <w:p w:rsidR="00767BC2" w:rsidRDefault="00256892" w:rsidP="00BA1A48">
      <w:pPr>
        <w:pStyle w:val="PSI-Normal"/>
      </w:pPr>
      <w:r>
        <w:t xml:space="preserve">Finalizando correctamente su sesión. </w:t>
      </w:r>
    </w:p>
    <w:p w:rsidR="0078178F" w:rsidRPr="0078178F" w:rsidRDefault="0078178F" w:rsidP="00BA1A48">
      <w:pPr>
        <w:pStyle w:val="PSI-Normal"/>
      </w:pPr>
      <w:r w:rsidRPr="0078178F">
        <w:rPr>
          <w:b/>
          <w:u w:val="single"/>
        </w:rPr>
        <w:t xml:space="preserve">Nota: </w:t>
      </w:r>
      <w:r>
        <w:t>Al salir del sistema Vaspa, usted seguirá conectado a su correo electrónico</w:t>
      </w:r>
      <w:r w:rsidR="001F5D67">
        <w:t xml:space="preserve"> institucional</w:t>
      </w:r>
      <w:r>
        <w:t>.</w:t>
      </w:r>
    </w:p>
    <w:p w:rsidR="00767BC2" w:rsidRDefault="00767BC2" w:rsidP="0057224C">
      <w:pPr>
        <w:pStyle w:val="PSI-Comentario"/>
      </w:pPr>
    </w:p>
    <w:p w:rsidR="001243E6" w:rsidRDefault="001243E6" w:rsidP="001243E6">
      <w:pPr>
        <w:pStyle w:val="PSI-Ttulo1"/>
      </w:pPr>
      <w:bookmarkStart w:id="48" w:name="_Toc42019878"/>
      <w:r>
        <w:lastRenderedPageBreak/>
        <w:t>Uso del Sistema [Docente responsable]</w:t>
      </w:r>
      <w:bookmarkEnd w:id="48"/>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CB30AC" w:rsidRDefault="00CB30AC" w:rsidP="001243E6">
      <w:pPr>
        <w:pStyle w:val="PSI-Ttulo1"/>
      </w:pPr>
    </w:p>
    <w:p w:rsidR="001243E6" w:rsidRDefault="001243E6" w:rsidP="001243E6">
      <w:pPr>
        <w:pStyle w:val="PSI-Ttulo1"/>
      </w:pPr>
      <w:bookmarkStart w:id="49" w:name="_Toc42019879"/>
      <w:r w:rsidRPr="001243E6">
        <w:t>Uso del Sistema [</w:t>
      </w:r>
      <w:r>
        <w:t>Director de Departamento</w:t>
      </w:r>
      <w:r w:rsidRPr="001243E6">
        <w:t>]</w:t>
      </w:r>
      <w:bookmarkEnd w:id="49"/>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Default="001243E6" w:rsidP="00895821">
      <w:pPr>
        <w:pStyle w:val="PSI-Comentario"/>
      </w:pPr>
    </w:p>
    <w:p w:rsidR="00371CE6" w:rsidRDefault="00371CE6" w:rsidP="00371CE6">
      <w:pPr>
        <w:pStyle w:val="PSI-Ttulo1"/>
      </w:pPr>
      <w:bookmarkStart w:id="50" w:name="_Toc42019880"/>
      <w:r w:rsidRPr="001243E6">
        <w:t>Uso del Sistema [</w:t>
      </w:r>
      <w:r>
        <w:t>Administrador del Sistema</w:t>
      </w:r>
      <w:r w:rsidRPr="001243E6">
        <w:t>]</w:t>
      </w:r>
      <w:bookmarkEnd w:id="50"/>
    </w:p>
    <w:p w:rsidR="00371CE6" w:rsidRDefault="00371CE6" w:rsidP="00371CE6">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Pr="002E175C" w:rsidRDefault="001243E6" w:rsidP="00895821">
      <w:pPr>
        <w:pStyle w:val="PSI-Comentario"/>
      </w:pPr>
    </w:p>
    <w:p w:rsidR="00E7283F" w:rsidRDefault="00E7283F" w:rsidP="00E7283F">
      <w:pPr>
        <w:pStyle w:val="PSI-Ttulo1"/>
      </w:pPr>
    </w:p>
    <w:p w:rsidR="00E7283F" w:rsidRDefault="00E7283F" w:rsidP="00E7283F">
      <w:pPr>
        <w:pStyle w:val="PSI-Ttulo1"/>
      </w:pPr>
      <w:bookmarkStart w:id="51" w:name="_Toc42019881"/>
      <w:r w:rsidRPr="00E7283F">
        <w:t>Anexo</w:t>
      </w:r>
      <w:bookmarkEnd w:id="51"/>
      <w:r>
        <w:t xml:space="preserve"> </w:t>
      </w:r>
    </w:p>
    <w:p w:rsidR="00E7283F" w:rsidRDefault="00E7283F" w:rsidP="00E7283F">
      <w:pPr>
        <w:pStyle w:val="PSI-Ttulo2"/>
      </w:pPr>
      <w:bookmarkStart w:id="52" w:name="_Toc163827985"/>
      <w:bookmarkStart w:id="53" w:name="_Toc42019882"/>
      <w:r w:rsidRPr="005371C7">
        <w:t>Guía rápida de Botones</w:t>
      </w:r>
      <w:bookmarkEnd w:id="52"/>
      <w:bookmarkEnd w:id="53"/>
      <w:r w:rsidRPr="005371C7">
        <w:t xml:space="preserve"> </w:t>
      </w:r>
    </w:p>
    <w:p w:rsidR="00E7283F" w:rsidRDefault="00E7283F" w:rsidP="00E7283F">
      <w:pPr>
        <w:pStyle w:val="PSI-Comentario"/>
      </w:pPr>
      <w:r>
        <w:t>[Listar los botones que posee el Software, explicando a que hace referencia cada uno de ellos]</w:t>
      </w:r>
    </w:p>
    <w:p w:rsidR="00CC2647" w:rsidRDefault="00CC2647" w:rsidP="00E7283F">
      <w:pPr>
        <w:pStyle w:val="PSI-Comentario"/>
      </w:pPr>
      <w:r>
        <w:t>//Acá por ahí se podría explicar una sola vez como funcionan los botones de los ABM</w:t>
      </w:r>
      <w:r w:rsidR="00443594">
        <w:t xml:space="preserve">, pero veremos, sino se borraría esta sección </w:t>
      </w:r>
      <w:bookmarkStart w:id="54" w:name="_GoBack"/>
      <w:bookmarkEnd w:id="54"/>
    </w:p>
    <w:sectPr w:rsidR="00CC2647" w:rsidSect="0092483A">
      <w:headerReference w:type="default" r:id="rId102"/>
      <w:footerReference w:type="default" r:id="rId103"/>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A03" w:rsidRDefault="00430A03" w:rsidP="00C94FBE">
      <w:pPr>
        <w:spacing w:before="0" w:line="240" w:lineRule="auto"/>
      </w:pPr>
      <w:r>
        <w:separator/>
      </w:r>
    </w:p>
    <w:p w:rsidR="00430A03" w:rsidRDefault="00430A03"/>
  </w:endnote>
  <w:endnote w:type="continuationSeparator" w:id="0">
    <w:p w:rsidR="00430A03" w:rsidRDefault="00430A03" w:rsidP="00C94FBE">
      <w:pPr>
        <w:spacing w:before="0" w:line="240" w:lineRule="auto"/>
      </w:pPr>
      <w:r>
        <w:continuationSeparator/>
      </w:r>
    </w:p>
    <w:p w:rsidR="00430A03" w:rsidRDefault="00430A0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124A" w:rsidRDefault="0004124A"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Pr>
            <w:lang w:val="es-AR"/>
          </w:rPr>
          <w:t>VASPA Team</w:t>
        </w:r>
      </w:sdtContent>
    </w:sdt>
    <w:r w:rsidRPr="00214B74">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r w:rsidRPr="00214B74">
      <w:rPr>
        <w:noProof/>
        <w:lang w:eastAsia="es-ES"/>
      </w:rPr>
      <w:pict>
        <v:rect id="_x0000_s2074" style="position:absolute;left:0;text-align:left;margin-left:0;margin-top:0;width:7.15pt;height:63.95pt;z-index:25167564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sdt>
      <w:sdtPr>
        <w:id w:val="3709536"/>
        <w:docPartObj>
          <w:docPartGallery w:val="Page Numbers (Top of Page)"/>
          <w:docPartUnique/>
        </w:docPartObj>
      </w:sdtPr>
      <w:sdtContent>
        <w:r>
          <w:tab/>
        </w:r>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630809">
          <w:rPr>
            <w:rFonts w:asciiTheme="majorHAnsi" w:hAnsiTheme="majorHAnsi" w:cstheme="majorHAnsi"/>
            <w:noProof/>
          </w:rPr>
          <w:t>3</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630809">
          <w:rPr>
            <w:rFonts w:asciiTheme="majorHAnsi" w:hAnsiTheme="majorHAnsi" w:cstheme="majorHAnsi"/>
            <w:noProof/>
          </w:rPr>
          <w:t>53</w:t>
        </w:r>
        <w:r w:rsidRPr="00DD5A70">
          <w:rPr>
            <w:rFonts w:asciiTheme="majorHAnsi" w:hAnsiTheme="majorHAnsi" w:cstheme="majorHAnsi"/>
          </w:rPr>
          <w:fldChar w:fldCharType="end"/>
        </w:r>
      </w:sdtContent>
    </w:sdt>
    <w:r w:rsidRPr="00214B74">
      <w:rPr>
        <w:noProof/>
        <w:lang w:eastAsia="zh-TW"/>
      </w:rPr>
      <w:pict>
        <v:rect id="_x0000_s2059" style="position:absolute;left:0;text-align:left;margin-left:0;margin-top:0;width:7.15pt;height:63.95pt;z-index:25167052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04124A" w:rsidRDefault="0004124A" w:rsidP="0092483A">
        <w:pPr>
          <w:tabs>
            <w:tab w:val="center" w:pos="4252"/>
          </w:tabs>
          <w:spacing w:before="0"/>
        </w:pPr>
        <w:r>
          <w:t>Fabricio González - Nicolás Sartini</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A03" w:rsidRDefault="00430A03" w:rsidP="00C94FBE">
      <w:pPr>
        <w:spacing w:before="0" w:line="240" w:lineRule="auto"/>
      </w:pPr>
      <w:r>
        <w:separator/>
      </w:r>
    </w:p>
    <w:p w:rsidR="00430A03" w:rsidRDefault="00430A03"/>
  </w:footnote>
  <w:footnote w:type="continuationSeparator" w:id="0">
    <w:p w:rsidR="00430A03" w:rsidRDefault="00430A03" w:rsidP="00C94FBE">
      <w:pPr>
        <w:spacing w:before="0" w:line="240" w:lineRule="auto"/>
      </w:pPr>
      <w:r>
        <w:continuationSeparator/>
      </w:r>
    </w:p>
    <w:p w:rsidR="00430A03" w:rsidRDefault="00430A0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04124A" w:rsidRDefault="0004124A">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rsidR="0004124A" w:rsidRPr="000F4F97" w:rsidRDefault="0004124A"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w:drawing>
        <wp:anchor distT="0" distB="0" distL="114300" distR="114300" simplePos="0" relativeHeight="251684864" behindDoc="0" locked="0" layoutInCell="1" allowOverlap="1">
          <wp:simplePos x="0" y="0"/>
          <wp:positionH relativeFrom="margin">
            <wp:posOffset>5235575</wp:posOffset>
          </wp:positionH>
          <wp:positionV relativeFrom="margin">
            <wp:posOffset>-857885</wp:posOffset>
          </wp:positionV>
          <wp:extent cx="669290" cy="669290"/>
          <wp:effectExtent l="1905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Pr="00214B74">
      <w:rPr>
        <w:rFonts w:asciiTheme="majorHAnsi" w:eastAsiaTheme="majorEastAsia" w:hAnsiTheme="majorHAnsi" w:cstheme="majorBidi"/>
        <w:noProof/>
        <w:szCs w:val="36"/>
        <w:lang w:eastAsia="es-ES"/>
      </w:rPr>
      <w:pict>
        <v:rect id="_x0000_s2089" style="position:absolute;margin-left:38.9pt;margin-top:0;width:7.15pt;height:62.9pt;z-index:251680768;mso-height-percent:900;mso-position-horizontal-relative:left-margin-area;mso-position-vertical-relative:page;mso-height-percent:900;mso-height-relative:bottom-margin-area" fillcolor="#4bacc6 [3208]" strokecolor="#205867 [1608]">
          <w10:wrap anchorx="margin" anchory="page"/>
        </v:rect>
      </w:pict>
    </w:r>
    <w:r w:rsidRPr="00214B74">
      <w:rPr>
        <w:rFonts w:asciiTheme="majorHAnsi" w:eastAsiaTheme="majorEastAsia" w:hAnsiTheme="majorHAnsi" w:cstheme="majorBidi"/>
        <w:noProof/>
        <w:szCs w:val="36"/>
        <w:lang w:eastAsia="es-ES"/>
      </w:rPr>
      <w:pict>
        <v:rect id="_x0000_s2082" style="position:absolute;margin-left:549.2pt;margin-top:0;width:7.15pt;height:62.95pt;z-index:251678720;mso-height-percent:900;mso-position-horizontal-relative:left-margin-area;mso-position-vertical-relative:page;mso-height-percent:900;mso-height-relative:bottom-margin-area" fillcolor="#4bacc6 [3208]" strokecolor="#205867 [1608]">
          <w10:wrap anchorx="margin" anchory="page"/>
        </v:rect>
      </w:pict>
    </w:r>
    <w:r w:rsidRPr="00214B74">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lang w:val="es-AR"/>
          </w:rPr>
          <w:t>Sistema VASPA</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16365D6E"/>
    <w:multiLevelType w:val="hybridMultilevel"/>
    <w:tmpl w:val="16F4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7"/>
  </w:num>
  <w:num w:numId="2">
    <w:abstractNumId w:val="8"/>
  </w:num>
  <w:num w:numId="3">
    <w:abstractNumId w:val="8"/>
  </w:num>
  <w:num w:numId="4">
    <w:abstractNumId w:val="8"/>
  </w:num>
  <w:num w:numId="5">
    <w:abstractNumId w:val="2"/>
  </w:num>
  <w:num w:numId="6">
    <w:abstractNumId w:val="3"/>
  </w:num>
  <w:num w:numId="7">
    <w:abstractNumId w:val="4"/>
  </w:num>
  <w:num w:numId="8">
    <w:abstractNumId w:val="1"/>
  </w:num>
  <w:num w:numId="9">
    <w:abstractNumId w:val="10"/>
  </w:num>
  <w:num w:numId="10">
    <w:abstractNumId w:val="11"/>
  </w:num>
  <w:num w:numId="11">
    <w:abstractNumId w:val="5"/>
  </w:num>
  <w:num w:numId="12">
    <w:abstractNumId w:val="9"/>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26626">
      <o:colormru v:ext="edit" colors="#4bacc6"/>
    </o:shapedefaults>
    <o:shapelayout v:ext="edit">
      <o:idmap v:ext="edit" data="2"/>
      <o:rules v:ext="edit">
        <o:r id="V:Rule3" type="connector" idref="#_x0000_s2076"/>
        <o:r id="V:Rule4" type="connector" idref="#_x0000_s2084"/>
      </o:rules>
    </o:shapelayout>
  </w:hdrShapeDefaults>
  <w:footnotePr>
    <w:footnote w:id="-1"/>
    <w:footnote w:id="0"/>
  </w:footnotePr>
  <w:endnotePr>
    <w:endnote w:id="-1"/>
    <w:endnote w:id="0"/>
  </w:endnotePr>
  <w:compat/>
  <w:rsids>
    <w:rsidRoot w:val="00093E0D"/>
    <w:rsid w:val="00005E1A"/>
    <w:rsid w:val="0000622D"/>
    <w:rsid w:val="00011BED"/>
    <w:rsid w:val="00017EFE"/>
    <w:rsid w:val="00021E16"/>
    <w:rsid w:val="000255D6"/>
    <w:rsid w:val="00037F14"/>
    <w:rsid w:val="0004124A"/>
    <w:rsid w:val="00045F1A"/>
    <w:rsid w:val="000466DE"/>
    <w:rsid w:val="00050105"/>
    <w:rsid w:val="00051E1D"/>
    <w:rsid w:val="000546CE"/>
    <w:rsid w:val="00056D91"/>
    <w:rsid w:val="000601A4"/>
    <w:rsid w:val="0006228E"/>
    <w:rsid w:val="00063180"/>
    <w:rsid w:val="00066EA1"/>
    <w:rsid w:val="000704B4"/>
    <w:rsid w:val="00071F92"/>
    <w:rsid w:val="00072049"/>
    <w:rsid w:val="0007489E"/>
    <w:rsid w:val="00084741"/>
    <w:rsid w:val="00085493"/>
    <w:rsid w:val="00087F53"/>
    <w:rsid w:val="0009185D"/>
    <w:rsid w:val="0009202A"/>
    <w:rsid w:val="00092BC0"/>
    <w:rsid w:val="00092C6D"/>
    <w:rsid w:val="00093E0D"/>
    <w:rsid w:val="000A0CFA"/>
    <w:rsid w:val="000A0FE7"/>
    <w:rsid w:val="000A2437"/>
    <w:rsid w:val="000B3AF8"/>
    <w:rsid w:val="000B7AA2"/>
    <w:rsid w:val="000C2A12"/>
    <w:rsid w:val="000C4C42"/>
    <w:rsid w:val="000C4E31"/>
    <w:rsid w:val="000C5596"/>
    <w:rsid w:val="000D21FB"/>
    <w:rsid w:val="000D4C6E"/>
    <w:rsid w:val="000D5151"/>
    <w:rsid w:val="000E435B"/>
    <w:rsid w:val="000E4B64"/>
    <w:rsid w:val="000F1888"/>
    <w:rsid w:val="000F262B"/>
    <w:rsid w:val="000F4F97"/>
    <w:rsid w:val="000F79DF"/>
    <w:rsid w:val="0010416D"/>
    <w:rsid w:val="00111C80"/>
    <w:rsid w:val="00113DF4"/>
    <w:rsid w:val="00115816"/>
    <w:rsid w:val="001163FF"/>
    <w:rsid w:val="00120134"/>
    <w:rsid w:val="0012205F"/>
    <w:rsid w:val="001243E6"/>
    <w:rsid w:val="001410A7"/>
    <w:rsid w:val="00144AE4"/>
    <w:rsid w:val="0014626D"/>
    <w:rsid w:val="00150702"/>
    <w:rsid w:val="00153FF4"/>
    <w:rsid w:val="00165A88"/>
    <w:rsid w:val="0016616C"/>
    <w:rsid w:val="00167635"/>
    <w:rsid w:val="00167E16"/>
    <w:rsid w:val="001713B4"/>
    <w:rsid w:val="001726AB"/>
    <w:rsid w:val="00181183"/>
    <w:rsid w:val="00181589"/>
    <w:rsid w:val="00181E69"/>
    <w:rsid w:val="00183953"/>
    <w:rsid w:val="00184DCB"/>
    <w:rsid w:val="00185A46"/>
    <w:rsid w:val="001861FC"/>
    <w:rsid w:val="0019005B"/>
    <w:rsid w:val="00191198"/>
    <w:rsid w:val="001950C8"/>
    <w:rsid w:val="001953ED"/>
    <w:rsid w:val="001A0562"/>
    <w:rsid w:val="001A1EAB"/>
    <w:rsid w:val="001A2EE6"/>
    <w:rsid w:val="001C34BD"/>
    <w:rsid w:val="001C6104"/>
    <w:rsid w:val="001C799E"/>
    <w:rsid w:val="001D2701"/>
    <w:rsid w:val="001D4104"/>
    <w:rsid w:val="001D5FC4"/>
    <w:rsid w:val="001D7139"/>
    <w:rsid w:val="001D76D1"/>
    <w:rsid w:val="001E0C45"/>
    <w:rsid w:val="001E12C0"/>
    <w:rsid w:val="001E1C12"/>
    <w:rsid w:val="001E6E93"/>
    <w:rsid w:val="001F3856"/>
    <w:rsid w:val="001F4030"/>
    <w:rsid w:val="001F5D67"/>
    <w:rsid w:val="001F5F92"/>
    <w:rsid w:val="001F6728"/>
    <w:rsid w:val="00205DA9"/>
    <w:rsid w:val="0020621B"/>
    <w:rsid w:val="0020720B"/>
    <w:rsid w:val="00214B74"/>
    <w:rsid w:val="00217A70"/>
    <w:rsid w:val="0022017D"/>
    <w:rsid w:val="00220618"/>
    <w:rsid w:val="00224B75"/>
    <w:rsid w:val="00226699"/>
    <w:rsid w:val="00226B24"/>
    <w:rsid w:val="0023199A"/>
    <w:rsid w:val="0023359E"/>
    <w:rsid w:val="002365AA"/>
    <w:rsid w:val="002434E4"/>
    <w:rsid w:val="00250024"/>
    <w:rsid w:val="0025066F"/>
    <w:rsid w:val="00253D2B"/>
    <w:rsid w:val="00256892"/>
    <w:rsid w:val="00256C13"/>
    <w:rsid w:val="00257B05"/>
    <w:rsid w:val="002602E7"/>
    <w:rsid w:val="00263EEA"/>
    <w:rsid w:val="00265F14"/>
    <w:rsid w:val="0026678C"/>
    <w:rsid w:val="00266C42"/>
    <w:rsid w:val="002800C6"/>
    <w:rsid w:val="00283E5A"/>
    <w:rsid w:val="002930E1"/>
    <w:rsid w:val="00293B07"/>
    <w:rsid w:val="002951DA"/>
    <w:rsid w:val="00295CA9"/>
    <w:rsid w:val="002A1111"/>
    <w:rsid w:val="002A41AA"/>
    <w:rsid w:val="002B0BBA"/>
    <w:rsid w:val="002B506A"/>
    <w:rsid w:val="002B5AF9"/>
    <w:rsid w:val="002B72E3"/>
    <w:rsid w:val="002B7A18"/>
    <w:rsid w:val="002C094B"/>
    <w:rsid w:val="002C1BC1"/>
    <w:rsid w:val="002C470D"/>
    <w:rsid w:val="002D0CCB"/>
    <w:rsid w:val="002D2410"/>
    <w:rsid w:val="002E0AB6"/>
    <w:rsid w:val="002E16AF"/>
    <w:rsid w:val="002E7281"/>
    <w:rsid w:val="002E7874"/>
    <w:rsid w:val="002F1461"/>
    <w:rsid w:val="002F2BC5"/>
    <w:rsid w:val="0030156E"/>
    <w:rsid w:val="0030402F"/>
    <w:rsid w:val="00306993"/>
    <w:rsid w:val="003130E0"/>
    <w:rsid w:val="003130E3"/>
    <w:rsid w:val="00313D10"/>
    <w:rsid w:val="003149A1"/>
    <w:rsid w:val="00315B21"/>
    <w:rsid w:val="003163C6"/>
    <w:rsid w:val="00316574"/>
    <w:rsid w:val="00326CE4"/>
    <w:rsid w:val="00331FC7"/>
    <w:rsid w:val="00334209"/>
    <w:rsid w:val="0033655A"/>
    <w:rsid w:val="00340C1D"/>
    <w:rsid w:val="00344258"/>
    <w:rsid w:val="00346864"/>
    <w:rsid w:val="00350E39"/>
    <w:rsid w:val="0035183E"/>
    <w:rsid w:val="00351C49"/>
    <w:rsid w:val="003538C0"/>
    <w:rsid w:val="003560F2"/>
    <w:rsid w:val="00356A63"/>
    <w:rsid w:val="00362917"/>
    <w:rsid w:val="00363FD1"/>
    <w:rsid w:val="0036473F"/>
    <w:rsid w:val="00371CE6"/>
    <w:rsid w:val="00381507"/>
    <w:rsid w:val="003841FD"/>
    <w:rsid w:val="003912F9"/>
    <w:rsid w:val="003962E2"/>
    <w:rsid w:val="00397566"/>
    <w:rsid w:val="003A2C97"/>
    <w:rsid w:val="003B0E1B"/>
    <w:rsid w:val="003B7534"/>
    <w:rsid w:val="003B7F1F"/>
    <w:rsid w:val="003C3A14"/>
    <w:rsid w:val="003C4559"/>
    <w:rsid w:val="003C54B1"/>
    <w:rsid w:val="003C57DF"/>
    <w:rsid w:val="003C5BDC"/>
    <w:rsid w:val="003D0720"/>
    <w:rsid w:val="003D226B"/>
    <w:rsid w:val="003D66C7"/>
    <w:rsid w:val="003E12FE"/>
    <w:rsid w:val="003E4C9C"/>
    <w:rsid w:val="003F2B64"/>
    <w:rsid w:val="0040066E"/>
    <w:rsid w:val="0040270F"/>
    <w:rsid w:val="0041189A"/>
    <w:rsid w:val="00413383"/>
    <w:rsid w:val="00421870"/>
    <w:rsid w:val="00426225"/>
    <w:rsid w:val="00430A03"/>
    <w:rsid w:val="004344D2"/>
    <w:rsid w:val="004366FB"/>
    <w:rsid w:val="00436862"/>
    <w:rsid w:val="00443594"/>
    <w:rsid w:val="00450584"/>
    <w:rsid w:val="00451E91"/>
    <w:rsid w:val="004525FF"/>
    <w:rsid w:val="004551B6"/>
    <w:rsid w:val="0047419B"/>
    <w:rsid w:val="004807AF"/>
    <w:rsid w:val="00480BA9"/>
    <w:rsid w:val="00483274"/>
    <w:rsid w:val="00484C92"/>
    <w:rsid w:val="0048781D"/>
    <w:rsid w:val="00487DE1"/>
    <w:rsid w:val="00487F57"/>
    <w:rsid w:val="00491BE9"/>
    <w:rsid w:val="004A0D31"/>
    <w:rsid w:val="004A474C"/>
    <w:rsid w:val="004A54C8"/>
    <w:rsid w:val="004A6033"/>
    <w:rsid w:val="004C4FB8"/>
    <w:rsid w:val="004C5D7E"/>
    <w:rsid w:val="004D45CD"/>
    <w:rsid w:val="004D5185"/>
    <w:rsid w:val="004E0E1F"/>
    <w:rsid w:val="004E2BF5"/>
    <w:rsid w:val="004E3CBB"/>
    <w:rsid w:val="004E443A"/>
    <w:rsid w:val="004E4935"/>
    <w:rsid w:val="004F0B8C"/>
    <w:rsid w:val="004F1264"/>
    <w:rsid w:val="004F3EFC"/>
    <w:rsid w:val="004F4D25"/>
    <w:rsid w:val="004F7A95"/>
    <w:rsid w:val="005017FA"/>
    <w:rsid w:val="005046A5"/>
    <w:rsid w:val="00504A67"/>
    <w:rsid w:val="00511C01"/>
    <w:rsid w:val="00511D9A"/>
    <w:rsid w:val="00512D36"/>
    <w:rsid w:val="00513B49"/>
    <w:rsid w:val="00515617"/>
    <w:rsid w:val="00525863"/>
    <w:rsid w:val="00525D80"/>
    <w:rsid w:val="005423EE"/>
    <w:rsid w:val="00552D9E"/>
    <w:rsid w:val="005531D6"/>
    <w:rsid w:val="005579B5"/>
    <w:rsid w:val="00560E65"/>
    <w:rsid w:val="00561B1D"/>
    <w:rsid w:val="00561DB6"/>
    <w:rsid w:val="00564033"/>
    <w:rsid w:val="00570F4F"/>
    <w:rsid w:val="0057224C"/>
    <w:rsid w:val="005757C7"/>
    <w:rsid w:val="005809C7"/>
    <w:rsid w:val="005853A9"/>
    <w:rsid w:val="005857BB"/>
    <w:rsid w:val="00587531"/>
    <w:rsid w:val="00592D01"/>
    <w:rsid w:val="00595019"/>
    <w:rsid w:val="0059596F"/>
    <w:rsid w:val="0059632A"/>
    <w:rsid w:val="00597A23"/>
    <w:rsid w:val="005A0664"/>
    <w:rsid w:val="005A19B8"/>
    <w:rsid w:val="005A2F8D"/>
    <w:rsid w:val="005A52A2"/>
    <w:rsid w:val="005A6725"/>
    <w:rsid w:val="005B20A2"/>
    <w:rsid w:val="005B5AEE"/>
    <w:rsid w:val="005B5D10"/>
    <w:rsid w:val="005B6373"/>
    <w:rsid w:val="005B78D5"/>
    <w:rsid w:val="005C3434"/>
    <w:rsid w:val="005D76A3"/>
    <w:rsid w:val="005E4726"/>
    <w:rsid w:val="005E76A4"/>
    <w:rsid w:val="005F08FF"/>
    <w:rsid w:val="005F133C"/>
    <w:rsid w:val="005F1F74"/>
    <w:rsid w:val="005F21E0"/>
    <w:rsid w:val="005F5429"/>
    <w:rsid w:val="005F60BA"/>
    <w:rsid w:val="00612017"/>
    <w:rsid w:val="006124BF"/>
    <w:rsid w:val="00612FF4"/>
    <w:rsid w:val="0061423B"/>
    <w:rsid w:val="00616A6E"/>
    <w:rsid w:val="006177BF"/>
    <w:rsid w:val="00624316"/>
    <w:rsid w:val="00626A7D"/>
    <w:rsid w:val="00627977"/>
    <w:rsid w:val="00630809"/>
    <w:rsid w:val="00634E77"/>
    <w:rsid w:val="00637341"/>
    <w:rsid w:val="00653C38"/>
    <w:rsid w:val="00663116"/>
    <w:rsid w:val="00665603"/>
    <w:rsid w:val="0067282E"/>
    <w:rsid w:val="006733A1"/>
    <w:rsid w:val="00687A1A"/>
    <w:rsid w:val="006919D5"/>
    <w:rsid w:val="00691AC2"/>
    <w:rsid w:val="00692CAD"/>
    <w:rsid w:val="006977D0"/>
    <w:rsid w:val="006A2495"/>
    <w:rsid w:val="006A3E6A"/>
    <w:rsid w:val="006A4DD1"/>
    <w:rsid w:val="006B3371"/>
    <w:rsid w:val="006C2203"/>
    <w:rsid w:val="006C4A64"/>
    <w:rsid w:val="006D0E55"/>
    <w:rsid w:val="006D4C72"/>
    <w:rsid w:val="006E0B1D"/>
    <w:rsid w:val="006E1C9F"/>
    <w:rsid w:val="006E2E10"/>
    <w:rsid w:val="006E3853"/>
    <w:rsid w:val="006F2A3A"/>
    <w:rsid w:val="006F3234"/>
    <w:rsid w:val="006F47FB"/>
    <w:rsid w:val="006F4EAE"/>
    <w:rsid w:val="006F6258"/>
    <w:rsid w:val="006F72CF"/>
    <w:rsid w:val="00703728"/>
    <w:rsid w:val="0070494E"/>
    <w:rsid w:val="00705C02"/>
    <w:rsid w:val="0070678E"/>
    <w:rsid w:val="0071079E"/>
    <w:rsid w:val="00710BA6"/>
    <w:rsid w:val="00710FD8"/>
    <w:rsid w:val="00711DF8"/>
    <w:rsid w:val="00713231"/>
    <w:rsid w:val="00713B09"/>
    <w:rsid w:val="00717805"/>
    <w:rsid w:val="007221EE"/>
    <w:rsid w:val="00723A7A"/>
    <w:rsid w:val="00733C72"/>
    <w:rsid w:val="00734F96"/>
    <w:rsid w:val="00742CED"/>
    <w:rsid w:val="007447BE"/>
    <w:rsid w:val="00746677"/>
    <w:rsid w:val="007658A0"/>
    <w:rsid w:val="00767BC2"/>
    <w:rsid w:val="0077174C"/>
    <w:rsid w:val="00776374"/>
    <w:rsid w:val="0078178F"/>
    <w:rsid w:val="00781ECE"/>
    <w:rsid w:val="00784B46"/>
    <w:rsid w:val="00791AB1"/>
    <w:rsid w:val="007A2939"/>
    <w:rsid w:val="007A33C6"/>
    <w:rsid w:val="007B151B"/>
    <w:rsid w:val="007B2E53"/>
    <w:rsid w:val="007B4A20"/>
    <w:rsid w:val="007C39B1"/>
    <w:rsid w:val="007C742C"/>
    <w:rsid w:val="007D7477"/>
    <w:rsid w:val="007D78A5"/>
    <w:rsid w:val="007E07D2"/>
    <w:rsid w:val="007E1B23"/>
    <w:rsid w:val="007E244A"/>
    <w:rsid w:val="007E65AD"/>
    <w:rsid w:val="007E66A5"/>
    <w:rsid w:val="007F0DE2"/>
    <w:rsid w:val="007F0FD5"/>
    <w:rsid w:val="007F38C0"/>
    <w:rsid w:val="00801130"/>
    <w:rsid w:val="008023C4"/>
    <w:rsid w:val="00805350"/>
    <w:rsid w:val="00814788"/>
    <w:rsid w:val="00816B5F"/>
    <w:rsid w:val="00817955"/>
    <w:rsid w:val="00821142"/>
    <w:rsid w:val="00822C20"/>
    <w:rsid w:val="00830D61"/>
    <w:rsid w:val="0083552D"/>
    <w:rsid w:val="00835FDC"/>
    <w:rsid w:val="008463B4"/>
    <w:rsid w:val="00847BA1"/>
    <w:rsid w:val="00851022"/>
    <w:rsid w:val="008539BD"/>
    <w:rsid w:val="00861B8F"/>
    <w:rsid w:val="008652EE"/>
    <w:rsid w:val="00865935"/>
    <w:rsid w:val="00866124"/>
    <w:rsid w:val="00866435"/>
    <w:rsid w:val="0086687C"/>
    <w:rsid w:val="00867DE9"/>
    <w:rsid w:val="00870183"/>
    <w:rsid w:val="00870574"/>
    <w:rsid w:val="008725CE"/>
    <w:rsid w:val="00884121"/>
    <w:rsid w:val="00884313"/>
    <w:rsid w:val="00885BB2"/>
    <w:rsid w:val="008860FE"/>
    <w:rsid w:val="0089139A"/>
    <w:rsid w:val="00895821"/>
    <w:rsid w:val="00895CE0"/>
    <w:rsid w:val="008970F4"/>
    <w:rsid w:val="008A0B4A"/>
    <w:rsid w:val="008A42A2"/>
    <w:rsid w:val="008B1983"/>
    <w:rsid w:val="008B3B0F"/>
    <w:rsid w:val="008C19F8"/>
    <w:rsid w:val="008C36AB"/>
    <w:rsid w:val="008D112A"/>
    <w:rsid w:val="008D2599"/>
    <w:rsid w:val="008E48FB"/>
    <w:rsid w:val="008F00F7"/>
    <w:rsid w:val="008F2664"/>
    <w:rsid w:val="008F304D"/>
    <w:rsid w:val="0090477C"/>
    <w:rsid w:val="00904CB6"/>
    <w:rsid w:val="0091400C"/>
    <w:rsid w:val="00915D3A"/>
    <w:rsid w:val="00917261"/>
    <w:rsid w:val="009179A5"/>
    <w:rsid w:val="00923387"/>
    <w:rsid w:val="0092483A"/>
    <w:rsid w:val="00924E75"/>
    <w:rsid w:val="009341BD"/>
    <w:rsid w:val="00942049"/>
    <w:rsid w:val="00944D6E"/>
    <w:rsid w:val="00957E12"/>
    <w:rsid w:val="00965E3F"/>
    <w:rsid w:val="0096683E"/>
    <w:rsid w:val="00970362"/>
    <w:rsid w:val="00970846"/>
    <w:rsid w:val="0098045E"/>
    <w:rsid w:val="009842BC"/>
    <w:rsid w:val="00995299"/>
    <w:rsid w:val="009A1A1F"/>
    <w:rsid w:val="009A3173"/>
    <w:rsid w:val="009B2B90"/>
    <w:rsid w:val="009B35C9"/>
    <w:rsid w:val="009B56D7"/>
    <w:rsid w:val="009C09EE"/>
    <w:rsid w:val="009C41D6"/>
    <w:rsid w:val="009C7432"/>
    <w:rsid w:val="009C7A69"/>
    <w:rsid w:val="009D353F"/>
    <w:rsid w:val="009E25EF"/>
    <w:rsid w:val="009E4588"/>
    <w:rsid w:val="009E4DA8"/>
    <w:rsid w:val="009E58F5"/>
    <w:rsid w:val="009F126D"/>
    <w:rsid w:val="009F4449"/>
    <w:rsid w:val="00A0436A"/>
    <w:rsid w:val="00A05240"/>
    <w:rsid w:val="00A0731F"/>
    <w:rsid w:val="00A07FC2"/>
    <w:rsid w:val="00A12B5B"/>
    <w:rsid w:val="00A12EAF"/>
    <w:rsid w:val="00A13DBA"/>
    <w:rsid w:val="00A1643A"/>
    <w:rsid w:val="00A17232"/>
    <w:rsid w:val="00A17D1B"/>
    <w:rsid w:val="00A23CFD"/>
    <w:rsid w:val="00A2496D"/>
    <w:rsid w:val="00A2537F"/>
    <w:rsid w:val="00A2757B"/>
    <w:rsid w:val="00A304B6"/>
    <w:rsid w:val="00A33299"/>
    <w:rsid w:val="00A409E9"/>
    <w:rsid w:val="00A4239D"/>
    <w:rsid w:val="00A45630"/>
    <w:rsid w:val="00A50ABB"/>
    <w:rsid w:val="00A61269"/>
    <w:rsid w:val="00A63569"/>
    <w:rsid w:val="00A66E78"/>
    <w:rsid w:val="00A670E3"/>
    <w:rsid w:val="00A733A3"/>
    <w:rsid w:val="00A85103"/>
    <w:rsid w:val="00A9033E"/>
    <w:rsid w:val="00A93244"/>
    <w:rsid w:val="00AA1AFB"/>
    <w:rsid w:val="00AA55DA"/>
    <w:rsid w:val="00AA78EA"/>
    <w:rsid w:val="00AA790C"/>
    <w:rsid w:val="00AB6838"/>
    <w:rsid w:val="00AB6B91"/>
    <w:rsid w:val="00AC2D43"/>
    <w:rsid w:val="00AC461C"/>
    <w:rsid w:val="00AC76CE"/>
    <w:rsid w:val="00AD2232"/>
    <w:rsid w:val="00AD4701"/>
    <w:rsid w:val="00AD5450"/>
    <w:rsid w:val="00AD68CE"/>
    <w:rsid w:val="00AD750A"/>
    <w:rsid w:val="00AE0C53"/>
    <w:rsid w:val="00AF627F"/>
    <w:rsid w:val="00AF6C07"/>
    <w:rsid w:val="00B01480"/>
    <w:rsid w:val="00B01BDA"/>
    <w:rsid w:val="00B0695A"/>
    <w:rsid w:val="00B071F2"/>
    <w:rsid w:val="00B138FE"/>
    <w:rsid w:val="00B144C2"/>
    <w:rsid w:val="00B1766D"/>
    <w:rsid w:val="00B20663"/>
    <w:rsid w:val="00B21F60"/>
    <w:rsid w:val="00B228BE"/>
    <w:rsid w:val="00B2298F"/>
    <w:rsid w:val="00B24DEA"/>
    <w:rsid w:val="00B251C8"/>
    <w:rsid w:val="00B260F5"/>
    <w:rsid w:val="00B27B83"/>
    <w:rsid w:val="00B32896"/>
    <w:rsid w:val="00B36630"/>
    <w:rsid w:val="00B36B62"/>
    <w:rsid w:val="00B40FEC"/>
    <w:rsid w:val="00B433AB"/>
    <w:rsid w:val="00B453C7"/>
    <w:rsid w:val="00B57F74"/>
    <w:rsid w:val="00B64180"/>
    <w:rsid w:val="00B751F3"/>
    <w:rsid w:val="00B7658E"/>
    <w:rsid w:val="00B7781F"/>
    <w:rsid w:val="00B77F48"/>
    <w:rsid w:val="00B85DBB"/>
    <w:rsid w:val="00B91A5E"/>
    <w:rsid w:val="00B926BC"/>
    <w:rsid w:val="00B92D03"/>
    <w:rsid w:val="00B92D9A"/>
    <w:rsid w:val="00B95B2C"/>
    <w:rsid w:val="00BA1A48"/>
    <w:rsid w:val="00BA21AA"/>
    <w:rsid w:val="00BA699A"/>
    <w:rsid w:val="00BB23C2"/>
    <w:rsid w:val="00BB2FF2"/>
    <w:rsid w:val="00BB4A41"/>
    <w:rsid w:val="00BB6AAE"/>
    <w:rsid w:val="00BB6D1B"/>
    <w:rsid w:val="00BB7855"/>
    <w:rsid w:val="00BC162B"/>
    <w:rsid w:val="00BC438E"/>
    <w:rsid w:val="00BC5404"/>
    <w:rsid w:val="00BC68ED"/>
    <w:rsid w:val="00BD161A"/>
    <w:rsid w:val="00BD1BF1"/>
    <w:rsid w:val="00BE32A5"/>
    <w:rsid w:val="00BE3530"/>
    <w:rsid w:val="00BE514E"/>
    <w:rsid w:val="00BF06D2"/>
    <w:rsid w:val="00BF7007"/>
    <w:rsid w:val="00C05700"/>
    <w:rsid w:val="00C1389C"/>
    <w:rsid w:val="00C1440D"/>
    <w:rsid w:val="00C1462A"/>
    <w:rsid w:val="00C23F8C"/>
    <w:rsid w:val="00C241FB"/>
    <w:rsid w:val="00C24B3B"/>
    <w:rsid w:val="00C24CDC"/>
    <w:rsid w:val="00C26C78"/>
    <w:rsid w:val="00C31232"/>
    <w:rsid w:val="00C34725"/>
    <w:rsid w:val="00C34CA0"/>
    <w:rsid w:val="00C35060"/>
    <w:rsid w:val="00C42873"/>
    <w:rsid w:val="00C42C59"/>
    <w:rsid w:val="00C432B8"/>
    <w:rsid w:val="00C43EC0"/>
    <w:rsid w:val="00C46234"/>
    <w:rsid w:val="00C5135E"/>
    <w:rsid w:val="00C539D1"/>
    <w:rsid w:val="00C63FE4"/>
    <w:rsid w:val="00C6733A"/>
    <w:rsid w:val="00C67EBC"/>
    <w:rsid w:val="00C75C4E"/>
    <w:rsid w:val="00C7670E"/>
    <w:rsid w:val="00C76769"/>
    <w:rsid w:val="00C76E48"/>
    <w:rsid w:val="00C80CC6"/>
    <w:rsid w:val="00C80D2F"/>
    <w:rsid w:val="00C82500"/>
    <w:rsid w:val="00C852DB"/>
    <w:rsid w:val="00C872BB"/>
    <w:rsid w:val="00C94E03"/>
    <w:rsid w:val="00C94FBE"/>
    <w:rsid w:val="00C97237"/>
    <w:rsid w:val="00C97238"/>
    <w:rsid w:val="00CA1A35"/>
    <w:rsid w:val="00CA6924"/>
    <w:rsid w:val="00CB2CC9"/>
    <w:rsid w:val="00CB30AC"/>
    <w:rsid w:val="00CB4633"/>
    <w:rsid w:val="00CB5B63"/>
    <w:rsid w:val="00CC2647"/>
    <w:rsid w:val="00CC5A97"/>
    <w:rsid w:val="00CD323E"/>
    <w:rsid w:val="00CD333E"/>
    <w:rsid w:val="00CD3F4F"/>
    <w:rsid w:val="00CD5368"/>
    <w:rsid w:val="00CE0252"/>
    <w:rsid w:val="00CE0C6E"/>
    <w:rsid w:val="00CE7C8F"/>
    <w:rsid w:val="00CE7F5B"/>
    <w:rsid w:val="00CF12AF"/>
    <w:rsid w:val="00CF2BB9"/>
    <w:rsid w:val="00D00D12"/>
    <w:rsid w:val="00D01B23"/>
    <w:rsid w:val="00D06E99"/>
    <w:rsid w:val="00D07420"/>
    <w:rsid w:val="00D07DC7"/>
    <w:rsid w:val="00D14585"/>
    <w:rsid w:val="00D14EFB"/>
    <w:rsid w:val="00D15FB2"/>
    <w:rsid w:val="00D16B77"/>
    <w:rsid w:val="00D2105A"/>
    <w:rsid w:val="00D224B0"/>
    <w:rsid w:val="00D255E1"/>
    <w:rsid w:val="00D31303"/>
    <w:rsid w:val="00D37217"/>
    <w:rsid w:val="00D37D61"/>
    <w:rsid w:val="00D43AA1"/>
    <w:rsid w:val="00D511A2"/>
    <w:rsid w:val="00D56E1B"/>
    <w:rsid w:val="00D570A2"/>
    <w:rsid w:val="00D57819"/>
    <w:rsid w:val="00D63D7C"/>
    <w:rsid w:val="00D649B2"/>
    <w:rsid w:val="00D651A5"/>
    <w:rsid w:val="00D6696F"/>
    <w:rsid w:val="00D6790F"/>
    <w:rsid w:val="00D74AF9"/>
    <w:rsid w:val="00D77689"/>
    <w:rsid w:val="00D77B3D"/>
    <w:rsid w:val="00D80E83"/>
    <w:rsid w:val="00D8374E"/>
    <w:rsid w:val="00D94A8F"/>
    <w:rsid w:val="00D95438"/>
    <w:rsid w:val="00DA284A"/>
    <w:rsid w:val="00DA571C"/>
    <w:rsid w:val="00DA6273"/>
    <w:rsid w:val="00DC27E6"/>
    <w:rsid w:val="00DC74C7"/>
    <w:rsid w:val="00DD0159"/>
    <w:rsid w:val="00DD0B78"/>
    <w:rsid w:val="00DD1FC4"/>
    <w:rsid w:val="00DD5A70"/>
    <w:rsid w:val="00DD5C72"/>
    <w:rsid w:val="00DD7CE5"/>
    <w:rsid w:val="00DE46A0"/>
    <w:rsid w:val="00DE6D18"/>
    <w:rsid w:val="00DE73CD"/>
    <w:rsid w:val="00DF33E9"/>
    <w:rsid w:val="00E01FEC"/>
    <w:rsid w:val="00E024E0"/>
    <w:rsid w:val="00E037C9"/>
    <w:rsid w:val="00E06DD7"/>
    <w:rsid w:val="00E101A2"/>
    <w:rsid w:val="00E11CA5"/>
    <w:rsid w:val="00E17628"/>
    <w:rsid w:val="00E27AF9"/>
    <w:rsid w:val="00E314C8"/>
    <w:rsid w:val="00E34178"/>
    <w:rsid w:val="00E36A01"/>
    <w:rsid w:val="00E37D6A"/>
    <w:rsid w:val="00E41820"/>
    <w:rsid w:val="00E41E7A"/>
    <w:rsid w:val="00E438FE"/>
    <w:rsid w:val="00E5392A"/>
    <w:rsid w:val="00E6265E"/>
    <w:rsid w:val="00E64844"/>
    <w:rsid w:val="00E6500D"/>
    <w:rsid w:val="00E67DB5"/>
    <w:rsid w:val="00E7283F"/>
    <w:rsid w:val="00E7708C"/>
    <w:rsid w:val="00E8096E"/>
    <w:rsid w:val="00E80F68"/>
    <w:rsid w:val="00E84E25"/>
    <w:rsid w:val="00E93312"/>
    <w:rsid w:val="00E94279"/>
    <w:rsid w:val="00EA33E3"/>
    <w:rsid w:val="00EA59CA"/>
    <w:rsid w:val="00EA6844"/>
    <w:rsid w:val="00EA7D8C"/>
    <w:rsid w:val="00EB29A7"/>
    <w:rsid w:val="00EB598C"/>
    <w:rsid w:val="00EB62A6"/>
    <w:rsid w:val="00EC1235"/>
    <w:rsid w:val="00EC2482"/>
    <w:rsid w:val="00ED130B"/>
    <w:rsid w:val="00ED26C1"/>
    <w:rsid w:val="00ED5421"/>
    <w:rsid w:val="00ED76AE"/>
    <w:rsid w:val="00EE0084"/>
    <w:rsid w:val="00EE0E73"/>
    <w:rsid w:val="00EF22F9"/>
    <w:rsid w:val="00EF4DC9"/>
    <w:rsid w:val="00F0376C"/>
    <w:rsid w:val="00F045A2"/>
    <w:rsid w:val="00F11AC9"/>
    <w:rsid w:val="00F1417F"/>
    <w:rsid w:val="00F163B8"/>
    <w:rsid w:val="00F163F8"/>
    <w:rsid w:val="00F1687A"/>
    <w:rsid w:val="00F27E47"/>
    <w:rsid w:val="00F306AE"/>
    <w:rsid w:val="00F31D29"/>
    <w:rsid w:val="00F33808"/>
    <w:rsid w:val="00F36808"/>
    <w:rsid w:val="00F368E5"/>
    <w:rsid w:val="00F43066"/>
    <w:rsid w:val="00F438B1"/>
    <w:rsid w:val="00F532CF"/>
    <w:rsid w:val="00F54DA6"/>
    <w:rsid w:val="00F6256C"/>
    <w:rsid w:val="00F6748E"/>
    <w:rsid w:val="00F73CF5"/>
    <w:rsid w:val="00F771E5"/>
    <w:rsid w:val="00F80781"/>
    <w:rsid w:val="00F813E9"/>
    <w:rsid w:val="00F815F5"/>
    <w:rsid w:val="00F857C5"/>
    <w:rsid w:val="00F926BE"/>
    <w:rsid w:val="00F9473E"/>
    <w:rsid w:val="00F94FE8"/>
    <w:rsid w:val="00FA7F45"/>
    <w:rsid w:val="00FB4D55"/>
    <w:rsid w:val="00FC050E"/>
    <w:rsid w:val="00FC4195"/>
    <w:rsid w:val="00FC4C46"/>
    <w:rsid w:val="00FD04AC"/>
    <w:rsid w:val="00FD52A8"/>
    <w:rsid w:val="00FD679B"/>
    <w:rsid w:val="00FE03D1"/>
    <w:rsid w:val="00FE09E6"/>
    <w:rsid w:val="00FE1211"/>
    <w:rsid w:val="00FE7028"/>
    <w:rsid w:val="00FE796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626">
      <o:colormru v:ext="edit" colors="#4bac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semiHidden/>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1243E6"/>
    <w:pPr>
      <w:ind w:left="720"/>
      <w:contextualSpacing/>
    </w:pPr>
  </w:style>
</w:styles>
</file>

<file path=word/webSettings.xml><?xml version="1.0" encoding="utf-8"?>
<w:webSettings xmlns:r="http://schemas.openxmlformats.org/officeDocument/2006/relationships" xmlns:w="http://schemas.openxmlformats.org/wordprocessingml/2006/main">
  <w:divs>
    <w:div w:id="239558379">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s%20PSI\Documentador\Entregable\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7A6572-5E8A-4676-BDC4-00E10D34A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1306</TotalTime>
  <Pages>53</Pages>
  <Words>5828</Words>
  <Characters>32055</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Manual de Usuario</vt:lpstr>
    </vt:vector>
  </TitlesOfParts>
  <Company>VASPA Team</Company>
  <LinksUpToDate>false</LinksUpToDate>
  <CharactersWithSpaces>37808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VASPA</dc:subject>
  <dc:creator>Fabricio González - Nicolás Sartini</dc:creator>
  <cp:lastModifiedBy>Usuario</cp:lastModifiedBy>
  <cp:revision>785</cp:revision>
  <dcterms:created xsi:type="dcterms:W3CDTF">2018-08-31T02:33:00Z</dcterms:created>
  <dcterms:modified xsi:type="dcterms:W3CDTF">2020-06-02T22:49:00Z</dcterms:modified>
</cp:coreProperties>
</file>